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E53C0" w14:textId="501BFC4D" w:rsidR="00D3154A" w:rsidRPr="0001240E" w:rsidRDefault="00EB4364" w:rsidP="00D3154A">
      <w:pPr>
        <w:pStyle w:val="Ttulo1"/>
        <w:rPr>
          <w:sz w:val="44"/>
          <w:szCs w:val="44"/>
          <w:lang w:val="ca-ES"/>
        </w:rPr>
      </w:pPr>
      <w:r>
        <w:rPr>
          <w:sz w:val="44"/>
          <w:szCs w:val="44"/>
          <w:lang w:val="ca-ES"/>
        </w:rPr>
        <w:t>U</w:t>
      </w:r>
      <w:r w:rsidR="00D3154A" w:rsidRPr="0001240E">
        <w:rPr>
          <w:sz w:val="44"/>
          <w:szCs w:val="44"/>
          <w:lang w:val="ca-ES"/>
        </w:rPr>
        <w:t>s</w:t>
      </w:r>
      <w:r>
        <w:rPr>
          <w:sz w:val="44"/>
          <w:szCs w:val="44"/>
          <w:lang w:val="ca-ES"/>
        </w:rPr>
        <w:t>o</w:t>
      </w:r>
      <w:r w:rsidR="00D3154A" w:rsidRPr="0001240E">
        <w:rPr>
          <w:sz w:val="44"/>
          <w:szCs w:val="44"/>
          <w:lang w:val="ca-ES"/>
        </w:rPr>
        <w:t xml:space="preserve"> de </w:t>
      </w:r>
      <w:r>
        <w:rPr>
          <w:sz w:val="44"/>
          <w:szCs w:val="44"/>
          <w:lang w:val="ca-ES"/>
        </w:rPr>
        <w:t xml:space="preserve">bases de </w:t>
      </w:r>
      <w:proofErr w:type="spellStart"/>
      <w:r>
        <w:rPr>
          <w:sz w:val="44"/>
          <w:szCs w:val="44"/>
          <w:lang w:val="ca-ES"/>
        </w:rPr>
        <w:t>datos</w:t>
      </w:r>
      <w:proofErr w:type="spellEnd"/>
      <w:r w:rsidR="00D3154A" w:rsidRPr="0001240E">
        <w:rPr>
          <w:sz w:val="44"/>
          <w:szCs w:val="44"/>
          <w:lang w:val="ca-ES"/>
        </w:rPr>
        <w:t xml:space="preserve"> / bases de </w:t>
      </w:r>
      <w:proofErr w:type="spellStart"/>
      <w:r w:rsidR="00D3154A" w:rsidRPr="0001240E">
        <w:rPr>
          <w:sz w:val="44"/>
          <w:szCs w:val="44"/>
          <w:lang w:val="ca-ES"/>
        </w:rPr>
        <w:t>da</w:t>
      </w:r>
      <w:r>
        <w:rPr>
          <w:sz w:val="44"/>
          <w:szCs w:val="44"/>
          <w:lang w:val="ca-ES"/>
        </w:rPr>
        <w:t>tos</w:t>
      </w:r>
      <w:proofErr w:type="spellEnd"/>
    </w:p>
    <w:p w14:paraId="1BD61D18" w14:textId="43069E42" w:rsidR="001110CE" w:rsidRPr="0001240E" w:rsidRDefault="00D3154A" w:rsidP="001110CE">
      <w:pPr>
        <w:pStyle w:val="Ttulo2"/>
        <w:rPr>
          <w:lang w:val="ca-ES"/>
        </w:rPr>
      </w:pPr>
      <w:proofErr w:type="spellStart"/>
      <w:r w:rsidRPr="0001240E">
        <w:rPr>
          <w:lang w:val="ca-ES"/>
        </w:rPr>
        <w:t>Lengua</w:t>
      </w:r>
      <w:r w:rsidR="00FE1FFE">
        <w:rPr>
          <w:lang w:val="ca-ES"/>
        </w:rPr>
        <w:t>j</w:t>
      </w:r>
      <w:r w:rsidRPr="0001240E">
        <w:rPr>
          <w:lang w:val="ca-ES"/>
        </w:rPr>
        <w:t>e</w:t>
      </w:r>
      <w:proofErr w:type="spellEnd"/>
      <w:r w:rsidRPr="0001240E">
        <w:rPr>
          <w:lang w:val="ca-ES"/>
        </w:rPr>
        <w:t xml:space="preserve"> </w:t>
      </w:r>
      <w:r w:rsidR="00F062AC" w:rsidRPr="0001240E">
        <w:rPr>
          <w:lang w:val="ca-ES"/>
        </w:rPr>
        <w:t xml:space="preserve">SQL I: </w:t>
      </w:r>
      <w:proofErr w:type="spellStart"/>
      <w:r w:rsidRPr="0001240E">
        <w:rPr>
          <w:lang w:val="ca-ES"/>
        </w:rPr>
        <w:t>creació</w:t>
      </w:r>
      <w:r w:rsidR="00FE1FFE">
        <w:rPr>
          <w:lang w:val="ca-ES"/>
        </w:rPr>
        <w:t>n</w:t>
      </w:r>
      <w:proofErr w:type="spellEnd"/>
      <w:r w:rsidRPr="0001240E">
        <w:rPr>
          <w:lang w:val="ca-ES"/>
        </w:rPr>
        <w:t xml:space="preserve"> </w:t>
      </w:r>
      <w:r w:rsidR="00FE1FFE">
        <w:rPr>
          <w:lang w:val="ca-ES"/>
        </w:rPr>
        <w:t>y</w:t>
      </w:r>
      <w:r w:rsidRPr="0001240E">
        <w:rPr>
          <w:lang w:val="ca-ES"/>
        </w:rPr>
        <w:t xml:space="preserve"> </w:t>
      </w:r>
      <w:proofErr w:type="spellStart"/>
      <w:r w:rsidRPr="0001240E">
        <w:rPr>
          <w:lang w:val="ca-ES"/>
        </w:rPr>
        <w:t>manipulació</w:t>
      </w:r>
      <w:r w:rsidR="00FE1FFE">
        <w:rPr>
          <w:lang w:val="ca-ES"/>
        </w:rPr>
        <w:t>n</w:t>
      </w:r>
      <w:proofErr w:type="spellEnd"/>
      <w:r w:rsidRPr="0001240E">
        <w:rPr>
          <w:lang w:val="ca-ES"/>
        </w:rPr>
        <w:t xml:space="preserve"> de BD</w:t>
      </w:r>
    </w:p>
    <w:p w14:paraId="3F9EC4F1" w14:textId="278E82CA" w:rsidR="00D3154A" w:rsidRPr="0001240E" w:rsidRDefault="00D3154A" w:rsidP="004A7848">
      <w:pPr>
        <w:pStyle w:val="Ttulo2"/>
        <w:keepLines w:val="0"/>
        <w:numPr>
          <w:ilvl w:val="1"/>
          <w:numId w:val="16"/>
        </w:num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clear" w:pos="2880"/>
          <w:tab w:val="left" w:pos="0"/>
        </w:tabs>
        <w:spacing w:before="240" w:after="120" w:line="24" w:lineRule="atLeast"/>
        <w:jc w:val="both"/>
        <w:rPr>
          <w:b/>
          <w:sz w:val="22"/>
          <w:szCs w:val="22"/>
          <w:lang w:val="ca-ES"/>
        </w:rPr>
      </w:pPr>
      <w:bookmarkStart w:id="0" w:name="_PRESENTACI%252525252525C3%2525252525259"/>
      <w:bookmarkEnd w:id="0"/>
      <w:r w:rsidRPr="0001240E">
        <w:rPr>
          <w:b/>
          <w:sz w:val="22"/>
          <w:szCs w:val="22"/>
          <w:lang w:val="ca-ES"/>
        </w:rPr>
        <w:t>PRESENTACIÓ</w:t>
      </w:r>
      <w:r w:rsidR="00FE1FFE">
        <w:rPr>
          <w:b/>
          <w:sz w:val="22"/>
          <w:szCs w:val="22"/>
          <w:lang w:val="ca-ES"/>
        </w:rPr>
        <w:t>N Y</w:t>
      </w:r>
      <w:r w:rsidRPr="0001240E">
        <w:rPr>
          <w:b/>
          <w:sz w:val="22"/>
          <w:szCs w:val="22"/>
          <w:lang w:val="ca-ES"/>
        </w:rPr>
        <w:t xml:space="preserve"> OBJETI</w:t>
      </w:r>
      <w:r w:rsidR="00FE1FFE">
        <w:rPr>
          <w:b/>
          <w:sz w:val="22"/>
          <w:szCs w:val="22"/>
          <w:lang w:val="ca-ES"/>
        </w:rPr>
        <w:t>VOS</w:t>
      </w:r>
    </w:p>
    <w:p w14:paraId="09CA8E93" w14:textId="2865EA98" w:rsidR="00E67B93" w:rsidRDefault="00E67B93" w:rsidP="00F062AC">
      <w:pPr>
        <w:tabs>
          <w:tab w:val="left" w:pos="360"/>
        </w:tabs>
        <w:jc w:val="both"/>
        <w:rPr>
          <w:lang w:val="ca-ES"/>
        </w:rPr>
      </w:pPr>
      <w:r w:rsidRPr="00E67B93">
        <w:rPr>
          <w:lang w:val="ca-ES"/>
        </w:rPr>
        <w:t xml:space="preserve">El </w:t>
      </w:r>
      <w:proofErr w:type="spellStart"/>
      <w:r w:rsidRPr="00E67B93">
        <w:rPr>
          <w:lang w:val="ca-ES"/>
        </w:rPr>
        <w:t>objetivo</w:t>
      </w:r>
      <w:proofErr w:type="spellEnd"/>
      <w:r w:rsidRPr="00E67B93">
        <w:rPr>
          <w:lang w:val="ca-ES"/>
        </w:rPr>
        <w:t xml:space="preserve"> de este documento es facilitar el </w:t>
      </w:r>
      <w:proofErr w:type="spellStart"/>
      <w:r w:rsidRPr="00E67B93">
        <w:rPr>
          <w:lang w:val="ca-ES"/>
        </w:rPr>
        <w:t>aprendizaje</w:t>
      </w:r>
      <w:proofErr w:type="spellEnd"/>
      <w:r w:rsidRPr="00E67B93">
        <w:rPr>
          <w:lang w:val="ca-ES"/>
        </w:rPr>
        <w:t xml:space="preserve"> de la </w:t>
      </w:r>
      <w:proofErr w:type="spellStart"/>
      <w:r w:rsidRPr="00E67B93">
        <w:rPr>
          <w:lang w:val="ca-ES"/>
        </w:rPr>
        <w:t>parte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básica</w:t>
      </w:r>
      <w:proofErr w:type="spellEnd"/>
      <w:r w:rsidRPr="00E67B93">
        <w:rPr>
          <w:lang w:val="ca-ES"/>
        </w:rPr>
        <w:t xml:space="preserve"> del </w:t>
      </w:r>
      <w:proofErr w:type="spellStart"/>
      <w:r w:rsidRPr="00E67B93">
        <w:rPr>
          <w:lang w:val="ca-ES"/>
        </w:rPr>
        <w:t>lenguaje</w:t>
      </w:r>
      <w:proofErr w:type="spellEnd"/>
      <w:r w:rsidRPr="00E67B93">
        <w:rPr>
          <w:lang w:val="ca-ES"/>
        </w:rPr>
        <w:t xml:space="preserve"> SQL, la </w:t>
      </w:r>
      <w:proofErr w:type="spellStart"/>
      <w:r w:rsidRPr="00E67B93">
        <w:rPr>
          <w:lang w:val="ca-ES"/>
        </w:rPr>
        <w:t>cual</w:t>
      </w:r>
      <w:proofErr w:type="spellEnd"/>
      <w:r w:rsidRPr="00E67B93">
        <w:rPr>
          <w:lang w:val="ca-ES"/>
        </w:rPr>
        <w:t xml:space="preserve"> se explica en el </w:t>
      </w:r>
      <w:proofErr w:type="spellStart"/>
      <w:r w:rsidRPr="00E67B93">
        <w:rPr>
          <w:lang w:val="ca-ES"/>
        </w:rPr>
        <w:t>módulo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didáctico</w:t>
      </w:r>
      <w:proofErr w:type="spellEnd"/>
      <w:r w:rsidRPr="00E67B93">
        <w:rPr>
          <w:lang w:val="ca-ES"/>
        </w:rPr>
        <w:t xml:space="preserve"> “El </w:t>
      </w:r>
      <w:proofErr w:type="spellStart"/>
      <w:r w:rsidRPr="00E67B93">
        <w:rPr>
          <w:lang w:val="ca-ES"/>
        </w:rPr>
        <w:t>lenguaje</w:t>
      </w:r>
      <w:proofErr w:type="spellEnd"/>
      <w:r w:rsidRPr="00E67B93">
        <w:rPr>
          <w:lang w:val="ca-ES"/>
        </w:rPr>
        <w:t xml:space="preserve"> SQL I”. Se </w:t>
      </w:r>
      <w:proofErr w:type="spellStart"/>
      <w:r w:rsidRPr="00E67B93">
        <w:rPr>
          <w:lang w:val="ca-ES"/>
        </w:rPr>
        <w:t>proponen</w:t>
      </w:r>
      <w:proofErr w:type="spellEnd"/>
      <w:r w:rsidRPr="00E67B93">
        <w:rPr>
          <w:lang w:val="ca-ES"/>
        </w:rPr>
        <w:t xml:space="preserve"> una </w:t>
      </w:r>
      <w:proofErr w:type="spellStart"/>
      <w:r w:rsidRPr="00E67B93">
        <w:rPr>
          <w:lang w:val="ca-ES"/>
        </w:rPr>
        <w:t>serie</w:t>
      </w:r>
      <w:proofErr w:type="spellEnd"/>
      <w:r w:rsidRPr="00E67B93">
        <w:rPr>
          <w:lang w:val="ca-ES"/>
        </w:rPr>
        <w:t xml:space="preserve"> de </w:t>
      </w:r>
      <w:proofErr w:type="spellStart"/>
      <w:r w:rsidRPr="00E67B93">
        <w:rPr>
          <w:lang w:val="ca-ES"/>
        </w:rPr>
        <w:t>ejercicios</w:t>
      </w:r>
      <w:proofErr w:type="spellEnd"/>
      <w:r w:rsidRPr="00E67B93">
        <w:rPr>
          <w:lang w:val="ca-ES"/>
        </w:rPr>
        <w:t xml:space="preserve"> y </w:t>
      </w:r>
      <w:proofErr w:type="spellStart"/>
      <w:r w:rsidRPr="00E67B93">
        <w:rPr>
          <w:lang w:val="ca-ES"/>
        </w:rPr>
        <w:t>su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solución</w:t>
      </w:r>
      <w:proofErr w:type="spellEnd"/>
      <w:r w:rsidRPr="00E67B93">
        <w:rPr>
          <w:lang w:val="ca-ES"/>
        </w:rPr>
        <w:t xml:space="preserve">. En el </w:t>
      </w:r>
      <w:proofErr w:type="spellStart"/>
      <w:r w:rsidRPr="00E67B93">
        <w:rPr>
          <w:lang w:val="ca-ES"/>
        </w:rPr>
        <w:t>fichero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DBVideoGamesI.sql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tenéis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todas</w:t>
      </w:r>
      <w:proofErr w:type="spellEnd"/>
      <w:r w:rsidRPr="00E67B93">
        <w:rPr>
          <w:lang w:val="ca-ES"/>
        </w:rPr>
        <w:t xml:space="preserve"> las </w:t>
      </w:r>
      <w:proofErr w:type="spellStart"/>
      <w:r w:rsidRPr="00E67B93">
        <w:rPr>
          <w:lang w:val="ca-ES"/>
        </w:rPr>
        <w:t>sentencias</w:t>
      </w:r>
      <w:proofErr w:type="spellEnd"/>
      <w:r w:rsidRPr="00E67B93">
        <w:rPr>
          <w:lang w:val="ca-ES"/>
        </w:rPr>
        <w:t xml:space="preserve"> SQL que </w:t>
      </w:r>
      <w:proofErr w:type="spellStart"/>
      <w:r w:rsidRPr="00E67B93">
        <w:rPr>
          <w:lang w:val="ca-ES"/>
        </w:rPr>
        <w:t>conforman</w:t>
      </w:r>
      <w:proofErr w:type="spellEnd"/>
      <w:r w:rsidRPr="00E67B93">
        <w:rPr>
          <w:lang w:val="ca-ES"/>
        </w:rPr>
        <w:t xml:space="preserve"> este documento para que las </w:t>
      </w:r>
      <w:proofErr w:type="spellStart"/>
      <w:r w:rsidRPr="00E67B93">
        <w:rPr>
          <w:lang w:val="ca-ES"/>
        </w:rPr>
        <w:t>podáis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probar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más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cómodamente</w:t>
      </w:r>
      <w:proofErr w:type="spellEnd"/>
      <w:r w:rsidRPr="00E67B93">
        <w:rPr>
          <w:lang w:val="ca-ES"/>
        </w:rPr>
        <w:t xml:space="preserve"> en </w:t>
      </w:r>
      <w:proofErr w:type="spellStart"/>
      <w:r w:rsidRPr="00E67B93">
        <w:rPr>
          <w:lang w:val="ca-ES"/>
        </w:rPr>
        <w:t>PostgreSQL</w:t>
      </w:r>
      <w:proofErr w:type="spellEnd"/>
      <w:r w:rsidRPr="00E67B93">
        <w:rPr>
          <w:lang w:val="ca-ES"/>
        </w:rPr>
        <w:t xml:space="preserve">, </w:t>
      </w:r>
      <w:proofErr w:type="spellStart"/>
      <w:r w:rsidRPr="00E67B93">
        <w:rPr>
          <w:lang w:val="ca-ES"/>
        </w:rPr>
        <w:t>ya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sea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usando</w:t>
      </w:r>
      <w:proofErr w:type="spellEnd"/>
      <w:r w:rsidRPr="00E67B93">
        <w:rPr>
          <w:lang w:val="ca-ES"/>
        </w:rPr>
        <w:t xml:space="preserve"> el </w:t>
      </w:r>
      <w:proofErr w:type="spellStart"/>
      <w:r w:rsidRPr="00E67B93">
        <w:rPr>
          <w:lang w:val="ca-ES"/>
        </w:rPr>
        <w:t>pdAdmin</w:t>
      </w:r>
      <w:proofErr w:type="spellEnd"/>
      <w:r w:rsidRPr="00E67B93">
        <w:rPr>
          <w:lang w:val="ca-ES"/>
        </w:rPr>
        <w:t xml:space="preserve"> o </w:t>
      </w:r>
      <w:proofErr w:type="spellStart"/>
      <w:r w:rsidRPr="00E67B93">
        <w:rPr>
          <w:lang w:val="ca-ES"/>
        </w:rPr>
        <w:t>l’SQuirreL</w:t>
      </w:r>
      <w:proofErr w:type="spellEnd"/>
      <w:r w:rsidRPr="00E67B93">
        <w:rPr>
          <w:lang w:val="ca-ES"/>
        </w:rPr>
        <w:t>.</w:t>
      </w:r>
    </w:p>
    <w:p w14:paraId="0D9DD117" w14:textId="46BBC48B" w:rsidR="00257F8B" w:rsidRPr="0001240E" w:rsidRDefault="00D3154A" w:rsidP="004A7848">
      <w:pPr>
        <w:pStyle w:val="Ttulo2"/>
        <w:keepLines w:val="0"/>
        <w:numPr>
          <w:ilvl w:val="1"/>
          <w:numId w:val="16"/>
        </w:num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clear" w:pos="2880"/>
          <w:tab w:val="left" w:pos="0"/>
          <w:tab w:val="left" w:pos="284"/>
        </w:tabs>
        <w:spacing w:before="240" w:after="120" w:line="24" w:lineRule="atLeast"/>
        <w:jc w:val="both"/>
        <w:rPr>
          <w:sz w:val="20"/>
          <w:lang w:val="ca-ES"/>
        </w:rPr>
      </w:pPr>
      <w:r w:rsidRPr="0001240E">
        <w:rPr>
          <w:b/>
          <w:sz w:val="22"/>
          <w:szCs w:val="22"/>
          <w:lang w:val="ca-ES"/>
        </w:rPr>
        <w:t>1. CREACIÓ</w:t>
      </w:r>
      <w:r w:rsidR="00FE1FFE">
        <w:rPr>
          <w:b/>
          <w:sz w:val="22"/>
          <w:szCs w:val="22"/>
          <w:lang w:val="ca-ES"/>
        </w:rPr>
        <w:t>N</w:t>
      </w:r>
      <w:r w:rsidRPr="0001240E">
        <w:rPr>
          <w:b/>
          <w:sz w:val="22"/>
          <w:szCs w:val="22"/>
          <w:lang w:val="ca-ES"/>
        </w:rPr>
        <w:t xml:space="preserve"> </w:t>
      </w:r>
      <w:r w:rsidR="00257F8B" w:rsidRPr="0001240E">
        <w:rPr>
          <w:b/>
          <w:sz w:val="22"/>
          <w:szCs w:val="22"/>
          <w:lang w:val="ca-ES"/>
        </w:rPr>
        <w:t>DE LA BD DE VIDEOJ</w:t>
      </w:r>
      <w:r w:rsidR="00FE1FFE">
        <w:rPr>
          <w:b/>
          <w:sz w:val="22"/>
          <w:szCs w:val="22"/>
          <w:lang w:val="ca-ES"/>
        </w:rPr>
        <w:t>UEGOS</w:t>
      </w:r>
    </w:p>
    <w:p w14:paraId="240D8916" w14:textId="77777777" w:rsidR="00E67B93" w:rsidRDefault="00E67B93" w:rsidP="00F062AC">
      <w:pPr>
        <w:tabs>
          <w:tab w:val="left" w:pos="284"/>
        </w:tabs>
        <w:jc w:val="both"/>
        <w:rPr>
          <w:lang w:val="ca-ES"/>
        </w:rPr>
      </w:pPr>
      <w:r w:rsidRPr="00E67B93">
        <w:rPr>
          <w:lang w:val="ca-ES"/>
        </w:rPr>
        <w:t xml:space="preserve">Una </w:t>
      </w:r>
      <w:proofErr w:type="spellStart"/>
      <w:r w:rsidRPr="00E67B93">
        <w:rPr>
          <w:lang w:val="ca-ES"/>
        </w:rPr>
        <w:t>tienda</w:t>
      </w:r>
      <w:proofErr w:type="spellEnd"/>
      <w:r w:rsidRPr="00E67B93">
        <w:rPr>
          <w:lang w:val="ca-ES"/>
        </w:rPr>
        <w:t xml:space="preserve"> dedicada al </w:t>
      </w:r>
      <w:proofErr w:type="spellStart"/>
      <w:r w:rsidRPr="00E67B93">
        <w:rPr>
          <w:lang w:val="ca-ES"/>
        </w:rPr>
        <w:t>alquiler</w:t>
      </w:r>
      <w:proofErr w:type="spellEnd"/>
      <w:r w:rsidRPr="00E67B93">
        <w:rPr>
          <w:lang w:val="ca-ES"/>
        </w:rPr>
        <w:t xml:space="preserve"> de </w:t>
      </w:r>
      <w:proofErr w:type="spellStart"/>
      <w:r w:rsidRPr="00E67B93">
        <w:rPr>
          <w:lang w:val="ca-ES"/>
        </w:rPr>
        <w:t>videojuegos</w:t>
      </w:r>
      <w:proofErr w:type="spellEnd"/>
      <w:r w:rsidRPr="00E67B93">
        <w:rPr>
          <w:lang w:val="ca-ES"/>
        </w:rPr>
        <w:t xml:space="preserve"> (</w:t>
      </w:r>
      <w:proofErr w:type="spellStart"/>
      <w:r w:rsidRPr="00E67B93">
        <w:rPr>
          <w:lang w:val="ca-ES"/>
        </w:rPr>
        <w:t>todos</w:t>
      </w:r>
      <w:proofErr w:type="spellEnd"/>
      <w:r w:rsidRPr="00E67B93">
        <w:rPr>
          <w:lang w:val="ca-ES"/>
        </w:rPr>
        <w:t xml:space="preserve"> para consola y de un </w:t>
      </w:r>
      <w:proofErr w:type="spellStart"/>
      <w:r w:rsidRPr="00E67B93">
        <w:rPr>
          <w:lang w:val="ca-ES"/>
        </w:rPr>
        <w:t>mismo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fabricante</w:t>
      </w:r>
      <w:proofErr w:type="spellEnd"/>
      <w:r w:rsidRPr="00E67B93">
        <w:rPr>
          <w:lang w:val="ca-ES"/>
        </w:rPr>
        <w:t xml:space="preserve">) ha </w:t>
      </w:r>
      <w:proofErr w:type="spellStart"/>
      <w:r w:rsidRPr="00E67B93">
        <w:rPr>
          <w:lang w:val="ca-ES"/>
        </w:rPr>
        <w:t>decidido</w:t>
      </w:r>
      <w:proofErr w:type="spellEnd"/>
      <w:r w:rsidRPr="00E67B93">
        <w:rPr>
          <w:lang w:val="ca-ES"/>
        </w:rPr>
        <w:t xml:space="preserve"> crear una </w:t>
      </w:r>
      <w:proofErr w:type="spellStart"/>
      <w:r w:rsidRPr="00E67B93">
        <w:rPr>
          <w:lang w:val="ca-ES"/>
        </w:rPr>
        <w:t>pequeña</w:t>
      </w:r>
      <w:proofErr w:type="spellEnd"/>
      <w:r w:rsidRPr="00E67B93">
        <w:rPr>
          <w:lang w:val="ca-ES"/>
        </w:rPr>
        <w:t xml:space="preserve"> BD que </w:t>
      </w:r>
      <w:proofErr w:type="spellStart"/>
      <w:r w:rsidRPr="00E67B93">
        <w:rPr>
          <w:lang w:val="ca-ES"/>
        </w:rPr>
        <w:t>permita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hacer</w:t>
      </w:r>
      <w:proofErr w:type="spellEnd"/>
      <w:r w:rsidRPr="00E67B93">
        <w:rPr>
          <w:lang w:val="ca-ES"/>
        </w:rPr>
        <w:t xml:space="preserve"> la </w:t>
      </w:r>
      <w:proofErr w:type="spellStart"/>
      <w:r w:rsidRPr="00E67B93">
        <w:rPr>
          <w:lang w:val="ca-ES"/>
        </w:rPr>
        <w:t>gestión</w:t>
      </w:r>
      <w:proofErr w:type="spellEnd"/>
      <w:r w:rsidRPr="00E67B93">
        <w:rPr>
          <w:lang w:val="ca-ES"/>
        </w:rPr>
        <w:t xml:space="preserve"> de los </w:t>
      </w:r>
      <w:proofErr w:type="spellStart"/>
      <w:r w:rsidRPr="00E67B93">
        <w:rPr>
          <w:lang w:val="ca-ES"/>
        </w:rPr>
        <w:t>alquileres</w:t>
      </w:r>
      <w:proofErr w:type="spellEnd"/>
      <w:r w:rsidRPr="00E67B93">
        <w:rPr>
          <w:lang w:val="ca-ES"/>
        </w:rPr>
        <w:t xml:space="preserve"> de los </w:t>
      </w:r>
      <w:proofErr w:type="spellStart"/>
      <w:r w:rsidRPr="00E67B93">
        <w:rPr>
          <w:lang w:val="ca-ES"/>
        </w:rPr>
        <w:t>videojuegos</w:t>
      </w:r>
      <w:proofErr w:type="spellEnd"/>
      <w:r w:rsidRPr="00E67B93">
        <w:rPr>
          <w:lang w:val="ca-ES"/>
        </w:rPr>
        <w:t xml:space="preserve"> que </w:t>
      </w:r>
      <w:proofErr w:type="spellStart"/>
      <w:r w:rsidRPr="00E67B93">
        <w:rPr>
          <w:lang w:val="ca-ES"/>
        </w:rPr>
        <w:t>posee</w:t>
      </w:r>
      <w:proofErr w:type="spellEnd"/>
      <w:r w:rsidRPr="00E67B93">
        <w:rPr>
          <w:lang w:val="ca-ES"/>
        </w:rPr>
        <w:t xml:space="preserve">. En concreto la </w:t>
      </w:r>
      <w:proofErr w:type="spellStart"/>
      <w:r w:rsidRPr="00E67B93">
        <w:rPr>
          <w:lang w:val="ca-ES"/>
        </w:rPr>
        <w:t>tienda</w:t>
      </w:r>
      <w:proofErr w:type="spellEnd"/>
      <w:r w:rsidRPr="00E67B93">
        <w:rPr>
          <w:lang w:val="ca-ES"/>
        </w:rPr>
        <w:t xml:space="preserve"> ha </w:t>
      </w:r>
      <w:proofErr w:type="spellStart"/>
      <w:r w:rsidRPr="00E67B93">
        <w:rPr>
          <w:lang w:val="ca-ES"/>
        </w:rPr>
        <w:t>decidido</w:t>
      </w:r>
      <w:proofErr w:type="spellEnd"/>
      <w:r w:rsidRPr="00E67B93">
        <w:rPr>
          <w:lang w:val="ca-ES"/>
        </w:rPr>
        <w:t xml:space="preserve"> crear las </w:t>
      </w:r>
      <w:proofErr w:type="spellStart"/>
      <w:r w:rsidRPr="00E67B93">
        <w:rPr>
          <w:lang w:val="ca-ES"/>
        </w:rPr>
        <w:t>siguientes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tablas</w:t>
      </w:r>
      <w:proofErr w:type="spellEnd"/>
      <w:r w:rsidRPr="00E67B93">
        <w:rPr>
          <w:lang w:val="ca-ES"/>
        </w:rPr>
        <w:t xml:space="preserve"> (claves </w:t>
      </w:r>
      <w:proofErr w:type="spellStart"/>
      <w:r w:rsidRPr="00E67B93">
        <w:rPr>
          <w:lang w:val="ca-ES"/>
        </w:rPr>
        <w:t>primarias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subrayadas</w:t>
      </w:r>
      <w:proofErr w:type="spellEnd"/>
      <w:r w:rsidRPr="00E67B93">
        <w:rPr>
          <w:lang w:val="ca-ES"/>
        </w:rPr>
        <w:t>):</w:t>
      </w:r>
    </w:p>
    <w:p w14:paraId="0B63B072" w14:textId="77777777" w:rsidR="00F062AC" w:rsidRPr="0001240E" w:rsidRDefault="00F062AC" w:rsidP="00F062AC">
      <w:pPr>
        <w:tabs>
          <w:tab w:val="left" w:pos="284"/>
        </w:tabs>
        <w:jc w:val="both"/>
        <w:rPr>
          <w:lang w:val="ca-ES"/>
        </w:rPr>
      </w:pPr>
      <w:proofErr w:type="spellStart"/>
      <w:r w:rsidRPr="0001240E">
        <w:rPr>
          <w:i/>
          <w:iCs/>
          <w:sz w:val="20"/>
          <w:lang w:val="ca-ES"/>
        </w:rPr>
        <w:t>video_games</w:t>
      </w:r>
      <w:proofErr w:type="spellEnd"/>
      <w:r w:rsidRPr="0001240E">
        <w:rPr>
          <w:i/>
          <w:iCs/>
          <w:sz w:val="20"/>
          <w:lang w:val="ca-ES"/>
        </w:rPr>
        <w:t>(</w:t>
      </w:r>
      <w:proofErr w:type="spellStart"/>
      <w:r w:rsidRPr="0001240E">
        <w:rPr>
          <w:i/>
          <w:iCs/>
          <w:sz w:val="20"/>
          <w:u w:val="single"/>
          <w:lang w:val="ca-ES"/>
        </w:rPr>
        <w:t>game_code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game_name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rental_fee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min_age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total_amount</w:t>
      </w:r>
      <w:proofErr w:type="spellEnd"/>
      <w:r w:rsidRPr="0001240E">
        <w:rPr>
          <w:i/>
          <w:iCs/>
          <w:sz w:val="20"/>
          <w:lang w:val="ca-ES"/>
        </w:rPr>
        <w:t>)</w:t>
      </w:r>
    </w:p>
    <w:p w14:paraId="145C7447" w14:textId="0F9469DC" w:rsidR="00E67B93" w:rsidRPr="00E67B93" w:rsidRDefault="00E67B93" w:rsidP="00E67B93">
      <w:pPr>
        <w:tabs>
          <w:tab w:val="left" w:pos="284"/>
        </w:tabs>
        <w:jc w:val="both"/>
        <w:rPr>
          <w:lang w:val="ca-ES"/>
        </w:rPr>
      </w:pPr>
      <w:r w:rsidRPr="00E67B93">
        <w:rPr>
          <w:lang w:val="ca-ES"/>
        </w:rPr>
        <w:t xml:space="preserve">De cada </w:t>
      </w:r>
      <w:proofErr w:type="spellStart"/>
      <w:r w:rsidRPr="00E67B93">
        <w:rPr>
          <w:lang w:val="ca-ES"/>
        </w:rPr>
        <w:t>videojuego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guardamos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su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código</w:t>
      </w:r>
      <w:proofErr w:type="spellEnd"/>
      <w:r w:rsidRPr="00E67B93">
        <w:rPr>
          <w:lang w:val="ca-ES"/>
        </w:rPr>
        <w:t xml:space="preserve"> (identificador, entero), el nombre del </w:t>
      </w:r>
      <w:proofErr w:type="spellStart"/>
      <w:r w:rsidRPr="00E67B93">
        <w:rPr>
          <w:lang w:val="ca-ES"/>
        </w:rPr>
        <w:t>juego</w:t>
      </w:r>
      <w:proofErr w:type="spellEnd"/>
      <w:r w:rsidRPr="00E67B93">
        <w:rPr>
          <w:lang w:val="ca-ES"/>
        </w:rPr>
        <w:t xml:space="preserve"> (cadena de </w:t>
      </w:r>
      <w:proofErr w:type="spellStart"/>
      <w:r w:rsidRPr="00E67B93">
        <w:rPr>
          <w:lang w:val="ca-ES"/>
        </w:rPr>
        <w:t>caracteres</w:t>
      </w:r>
      <w:proofErr w:type="spellEnd"/>
      <w:r w:rsidRPr="00E67B93">
        <w:rPr>
          <w:lang w:val="ca-ES"/>
        </w:rPr>
        <w:t xml:space="preserve">, </w:t>
      </w:r>
      <w:proofErr w:type="spellStart"/>
      <w:r w:rsidRPr="00E67B93">
        <w:rPr>
          <w:lang w:val="ca-ES"/>
        </w:rPr>
        <w:t>máximo</w:t>
      </w:r>
      <w:proofErr w:type="spellEnd"/>
      <w:r w:rsidRPr="00E67B93">
        <w:rPr>
          <w:lang w:val="ca-ES"/>
        </w:rPr>
        <w:t xml:space="preserve"> de 30), </w:t>
      </w:r>
      <w:proofErr w:type="spellStart"/>
      <w:r w:rsidRPr="00E67B93">
        <w:rPr>
          <w:lang w:val="ca-ES"/>
        </w:rPr>
        <w:t>cuánto</w:t>
      </w:r>
      <w:proofErr w:type="spellEnd"/>
      <w:r w:rsidRPr="00E67B93">
        <w:rPr>
          <w:lang w:val="ca-ES"/>
        </w:rPr>
        <w:t xml:space="preserve"> cuesta alquilar el </w:t>
      </w:r>
      <w:proofErr w:type="spellStart"/>
      <w:r w:rsidRPr="00E67B93">
        <w:rPr>
          <w:lang w:val="ca-ES"/>
        </w:rPr>
        <w:t>videojuego</w:t>
      </w:r>
      <w:proofErr w:type="spellEnd"/>
      <w:r w:rsidRPr="00E67B93">
        <w:rPr>
          <w:lang w:val="ca-ES"/>
        </w:rPr>
        <w:t xml:space="preserve">, la </w:t>
      </w:r>
      <w:proofErr w:type="spellStart"/>
      <w:r w:rsidRPr="00E67B93">
        <w:rPr>
          <w:lang w:val="ca-ES"/>
        </w:rPr>
        <w:t>edad</w:t>
      </w:r>
      <w:proofErr w:type="spellEnd"/>
      <w:r w:rsidRPr="00E67B93">
        <w:rPr>
          <w:lang w:val="ca-ES"/>
        </w:rPr>
        <w:t xml:space="preserve"> mínima </w:t>
      </w:r>
      <w:proofErr w:type="spellStart"/>
      <w:r w:rsidRPr="00E67B93">
        <w:rPr>
          <w:lang w:val="ca-ES"/>
        </w:rPr>
        <w:t>recomendada</w:t>
      </w:r>
      <w:proofErr w:type="spellEnd"/>
      <w:r w:rsidRPr="00E67B93">
        <w:rPr>
          <w:lang w:val="ca-ES"/>
        </w:rPr>
        <w:t xml:space="preserve"> y la </w:t>
      </w:r>
      <w:proofErr w:type="spellStart"/>
      <w:r w:rsidRPr="00E67B93">
        <w:rPr>
          <w:lang w:val="ca-ES"/>
        </w:rPr>
        <w:t>cantidad</w:t>
      </w:r>
      <w:proofErr w:type="spellEnd"/>
      <w:r w:rsidRPr="00E67B93">
        <w:rPr>
          <w:lang w:val="ca-ES"/>
        </w:rPr>
        <w:t xml:space="preserve"> total de </w:t>
      </w:r>
      <w:proofErr w:type="spellStart"/>
      <w:r w:rsidRPr="00E67B93">
        <w:rPr>
          <w:lang w:val="ca-ES"/>
        </w:rPr>
        <w:t>copias</w:t>
      </w:r>
      <w:proofErr w:type="spellEnd"/>
      <w:r w:rsidRPr="00E67B93">
        <w:rPr>
          <w:lang w:val="ca-ES"/>
        </w:rPr>
        <w:t xml:space="preserve"> que de cada </w:t>
      </w:r>
      <w:proofErr w:type="spellStart"/>
      <w:r w:rsidRPr="00E67B93">
        <w:rPr>
          <w:lang w:val="ca-ES"/>
        </w:rPr>
        <w:t>videojuego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dispone</w:t>
      </w:r>
      <w:proofErr w:type="spellEnd"/>
      <w:r w:rsidRPr="00E67B93">
        <w:rPr>
          <w:lang w:val="ca-ES"/>
        </w:rPr>
        <w:t xml:space="preserve"> la </w:t>
      </w:r>
      <w:proofErr w:type="spellStart"/>
      <w:r w:rsidRPr="00E67B93">
        <w:rPr>
          <w:lang w:val="ca-ES"/>
        </w:rPr>
        <w:t>tienda</w:t>
      </w:r>
      <w:proofErr w:type="spellEnd"/>
      <w:r w:rsidRPr="00E67B93">
        <w:rPr>
          <w:lang w:val="ca-ES"/>
        </w:rPr>
        <w:t xml:space="preserve">. </w:t>
      </w:r>
      <w:proofErr w:type="spellStart"/>
      <w:r w:rsidRPr="00E67B93">
        <w:rPr>
          <w:lang w:val="ca-ES"/>
        </w:rPr>
        <w:t>Ningún</w:t>
      </w:r>
      <w:proofErr w:type="spellEnd"/>
      <w:r w:rsidRPr="00E67B93">
        <w:rPr>
          <w:lang w:val="ca-ES"/>
        </w:rPr>
        <w:t xml:space="preserve"> atributo </w:t>
      </w:r>
      <w:proofErr w:type="spellStart"/>
      <w:r w:rsidRPr="00E67B93">
        <w:rPr>
          <w:lang w:val="ca-ES"/>
        </w:rPr>
        <w:t>puede</w:t>
      </w:r>
      <w:proofErr w:type="spellEnd"/>
      <w:r w:rsidRPr="00E67B93">
        <w:rPr>
          <w:lang w:val="ca-ES"/>
        </w:rPr>
        <w:t xml:space="preserve"> tomar valor </w:t>
      </w:r>
      <w:proofErr w:type="spellStart"/>
      <w:r w:rsidRPr="00E67B93">
        <w:rPr>
          <w:lang w:val="ca-ES"/>
        </w:rPr>
        <w:t>nulo</w:t>
      </w:r>
      <w:proofErr w:type="spellEnd"/>
      <w:r w:rsidRPr="00E67B93">
        <w:rPr>
          <w:lang w:val="ca-ES"/>
        </w:rPr>
        <w:t>.</w:t>
      </w:r>
    </w:p>
    <w:p w14:paraId="32EAC0EC" w14:textId="4BADD2B8" w:rsidR="00E67B93" w:rsidRPr="00E67B93" w:rsidRDefault="00E67B93" w:rsidP="00E67B93">
      <w:pPr>
        <w:tabs>
          <w:tab w:val="left" w:pos="284"/>
        </w:tabs>
        <w:jc w:val="both"/>
        <w:rPr>
          <w:lang w:val="ca-ES"/>
        </w:rPr>
      </w:pPr>
      <w:proofErr w:type="spellStart"/>
      <w:r w:rsidRPr="00E67B93">
        <w:rPr>
          <w:lang w:val="ca-ES"/>
        </w:rPr>
        <w:t>Algunas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consideraciones</w:t>
      </w:r>
      <w:proofErr w:type="spellEnd"/>
      <w:r w:rsidRPr="00E67B93">
        <w:rPr>
          <w:lang w:val="ca-ES"/>
        </w:rPr>
        <w:t xml:space="preserve"> a </w:t>
      </w:r>
      <w:proofErr w:type="spellStart"/>
      <w:r w:rsidRPr="00E67B93">
        <w:rPr>
          <w:lang w:val="ca-ES"/>
        </w:rPr>
        <w:t>tener</w:t>
      </w:r>
      <w:proofErr w:type="spellEnd"/>
      <w:r w:rsidRPr="00E67B93">
        <w:rPr>
          <w:lang w:val="ca-ES"/>
        </w:rPr>
        <w:t xml:space="preserve"> en </w:t>
      </w:r>
      <w:proofErr w:type="spellStart"/>
      <w:r w:rsidRPr="00E67B93">
        <w:rPr>
          <w:lang w:val="ca-ES"/>
        </w:rPr>
        <w:t>cuenta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serían</w:t>
      </w:r>
      <w:proofErr w:type="spellEnd"/>
      <w:r w:rsidRPr="00E67B93">
        <w:rPr>
          <w:lang w:val="ca-ES"/>
        </w:rPr>
        <w:t>:</w:t>
      </w:r>
    </w:p>
    <w:p w14:paraId="72F7E8CF" w14:textId="23F3AA85" w:rsidR="00E67B93" w:rsidRPr="00E67B93" w:rsidRDefault="00E67B93" w:rsidP="00E67B93">
      <w:pPr>
        <w:pStyle w:val="Prrafodelista"/>
        <w:numPr>
          <w:ilvl w:val="0"/>
          <w:numId w:val="33"/>
        </w:numPr>
        <w:tabs>
          <w:tab w:val="left" w:pos="284"/>
        </w:tabs>
        <w:jc w:val="both"/>
        <w:rPr>
          <w:lang w:val="ca-ES"/>
        </w:rPr>
      </w:pPr>
      <w:r w:rsidRPr="00E67B93">
        <w:rPr>
          <w:lang w:val="ca-ES"/>
        </w:rPr>
        <w:t xml:space="preserve">No </w:t>
      </w:r>
      <w:proofErr w:type="spellStart"/>
      <w:r w:rsidRPr="00E67B93">
        <w:rPr>
          <w:lang w:val="ca-ES"/>
        </w:rPr>
        <w:t>hay</w:t>
      </w:r>
      <w:proofErr w:type="spellEnd"/>
      <w:r w:rsidRPr="00E67B93">
        <w:rPr>
          <w:lang w:val="ca-ES"/>
        </w:rPr>
        <w:t xml:space="preserve"> dos </w:t>
      </w:r>
      <w:proofErr w:type="spellStart"/>
      <w:r w:rsidRPr="00E67B93">
        <w:rPr>
          <w:lang w:val="ca-ES"/>
        </w:rPr>
        <w:t>juegos</w:t>
      </w:r>
      <w:proofErr w:type="spellEnd"/>
      <w:r w:rsidRPr="00E67B93">
        <w:rPr>
          <w:lang w:val="ca-ES"/>
        </w:rPr>
        <w:t xml:space="preserve"> con el </w:t>
      </w:r>
      <w:proofErr w:type="spellStart"/>
      <w:r w:rsidRPr="00E67B93">
        <w:rPr>
          <w:lang w:val="ca-ES"/>
        </w:rPr>
        <w:t>mismo</w:t>
      </w:r>
      <w:proofErr w:type="spellEnd"/>
      <w:r w:rsidRPr="00E67B93">
        <w:rPr>
          <w:lang w:val="ca-ES"/>
        </w:rPr>
        <w:t xml:space="preserve"> nombre.</w:t>
      </w:r>
    </w:p>
    <w:p w14:paraId="592E7519" w14:textId="5F4584F5" w:rsidR="00E67B93" w:rsidRPr="00E67B93" w:rsidRDefault="00E67B93" w:rsidP="00E67B93">
      <w:pPr>
        <w:pStyle w:val="Prrafodelista"/>
        <w:numPr>
          <w:ilvl w:val="0"/>
          <w:numId w:val="33"/>
        </w:numPr>
        <w:tabs>
          <w:tab w:val="left" w:pos="284"/>
        </w:tabs>
        <w:jc w:val="both"/>
        <w:rPr>
          <w:lang w:val="ca-ES"/>
        </w:rPr>
      </w:pPr>
      <w:r w:rsidRPr="00E67B93">
        <w:rPr>
          <w:lang w:val="ca-ES"/>
        </w:rPr>
        <w:t xml:space="preserve">El </w:t>
      </w:r>
      <w:proofErr w:type="spellStart"/>
      <w:r w:rsidRPr="00E67B93">
        <w:rPr>
          <w:lang w:val="ca-ES"/>
        </w:rPr>
        <w:t>importe</w:t>
      </w:r>
      <w:proofErr w:type="spellEnd"/>
      <w:r w:rsidRPr="00E67B93">
        <w:rPr>
          <w:lang w:val="ca-ES"/>
        </w:rPr>
        <w:t xml:space="preserve"> del </w:t>
      </w:r>
      <w:proofErr w:type="spellStart"/>
      <w:r w:rsidRPr="00E67B93">
        <w:rPr>
          <w:lang w:val="ca-ES"/>
        </w:rPr>
        <w:t>alquiler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será</w:t>
      </w:r>
      <w:proofErr w:type="spellEnd"/>
      <w:r w:rsidRPr="00E67B93">
        <w:rPr>
          <w:lang w:val="ca-ES"/>
        </w:rPr>
        <w:t xml:space="preserve"> un valor positivo (</w:t>
      </w:r>
      <w:proofErr w:type="spellStart"/>
      <w:r w:rsidRPr="00E67B93">
        <w:rPr>
          <w:lang w:val="ca-ES"/>
        </w:rPr>
        <w:t>hasta</w:t>
      </w:r>
      <w:proofErr w:type="spellEnd"/>
      <w:r w:rsidRPr="00E67B93">
        <w:rPr>
          <w:lang w:val="ca-ES"/>
        </w:rPr>
        <w:t xml:space="preserve"> dos </w:t>
      </w:r>
      <w:proofErr w:type="spellStart"/>
      <w:r w:rsidRPr="00E67B93">
        <w:rPr>
          <w:lang w:val="ca-ES"/>
        </w:rPr>
        <w:t>decimales</w:t>
      </w:r>
      <w:proofErr w:type="spellEnd"/>
      <w:r w:rsidRPr="00E67B93">
        <w:rPr>
          <w:lang w:val="ca-ES"/>
        </w:rPr>
        <w:t xml:space="preserve">) que no </w:t>
      </w:r>
      <w:proofErr w:type="spellStart"/>
      <w:r w:rsidRPr="00E67B93">
        <w:rPr>
          <w:lang w:val="ca-ES"/>
        </w:rPr>
        <w:t>puede</w:t>
      </w:r>
      <w:proofErr w:type="spellEnd"/>
      <w:r w:rsidRPr="00E67B93">
        <w:rPr>
          <w:lang w:val="ca-ES"/>
        </w:rPr>
        <w:t xml:space="preserve"> superar los 100 euros.</w:t>
      </w:r>
    </w:p>
    <w:p w14:paraId="4348F136" w14:textId="6EAD7EA1" w:rsidR="00E67B93" w:rsidRPr="00E67B93" w:rsidRDefault="00E67B93" w:rsidP="00E67B93">
      <w:pPr>
        <w:pStyle w:val="Prrafodelista"/>
        <w:numPr>
          <w:ilvl w:val="0"/>
          <w:numId w:val="33"/>
        </w:numPr>
        <w:tabs>
          <w:tab w:val="left" w:pos="284"/>
        </w:tabs>
        <w:jc w:val="both"/>
        <w:rPr>
          <w:lang w:val="ca-ES"/>
        </w:rPr>
      </w:pPr>
      <w:r w:rsidRPr="00E67B93">
        <w:rPr>
          <w:lang w:val="ca-ES"/>
        </w:rPr>
        <w:t xml:space="preserve">No </w:t>
      </w:r>
      <w:proofErr w:type="spellStart"/>
      <w:r w:rsidRPr="00E67B93">
        <w:rPr>
          <w:lang w:val="ca-ES"/>
        </w:rPr>
        <w:t>tendremos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juegos</w:t>
      </w:r>
      <w:proofErr w:type="spellEnd"/>
      <w:r w:rsidRPr="00E67B93">
        <w:rPr>
          <w:lang w:val="ca-ES"/>
        </w:rPr>
        <w:t xml:space="preserve"> con </w:t>
      </w:r>
      <w:proofErr w:type="spellStart"/>
      <w:r w:rsidRPr="00E67B93">
        <w:rPr>
          <w:lang w:val="ca-ES"/>
        </w:rPr>
        <w:t>edad</w:t>
      </w:r>
      <w:proofErr w:type="spellEnd"/>
      <w:r w:rsidRPr="00E67B93">
        <w:rPr>
          <w:lang w:val="ca-ES"/>
        </w:rPr>
        <w:t xml:space="preserve"> mínima por </w:t>
      </w:r>
      <w:proofErr w:type="spellStart"/>
      <w:r w:rsidRPr="00E67B93">
        <w:rPr>
          <w:lang w:val="ca-ES"/>
        </w:rPr>
        <w:t>debajo</w:t>
      </w:r>
      <w:proofErr w:type="spellEnd"/>
      <w:r w:rsidRPr="00E67B93">
        <w:rPr>
          <w:lang w:val="ca-ES"/>
        </w:rPr>
        <w:t xml:space="preserve"> de 4 </w:t>
      </w:r>
      <w:proofErr w:type="spellStart"/>
      <w:r w:rsidRPr="00E67B93">
        <w:rPr>
          <w:lang w:val="ca-ES"/>
        </w:rPr>
        <w:t>años</w:t>
      </w:r>
      <w:proofErr w:type="spellEnd"/>
      <w:r w:rsidRPr="00E67B93">
        <w:rPr>
          <w:lang w:val="ca-ES"/>
        </w:rPr>
        <w:t>.</w:t>
      </w:r>
    </w:p>
    <w:p w14:paraId="78150C75" w14:textId="69F38C94" w:rsidR="00E67B93" w:rsidRPr="00E67B93" w:rsidRDefault="00E67B93" w:rsidP="00E67B93">
      <w:pPr>
        <w:pStyle w:val="Prrafodelista"/>
        <w:numPr>
          <w:ilvl w:val="0"/>
          <w:numId w:val="33"/>
        </w:numPr>
        <w:tabs>
          <w:tab w:val="left" w:pos="284"/>
        </w:tabs>
        <w:jc w:val="both"/>
        <w:rPr>
          <w:lang w:val="ca-ES"/>
        </w:rPr>
      </w:pPr>
      <w:r w:rsidRPr="00E67B93">
        <w:rPr>
          <w:lang w:val="ca-ES"/>
        </w:rPr>
        <w:t xml:space="preserve">La </w:t>
      </w:r>
      <w:proofErr w:type="spellStart"/>
      <w:r w:rsidRPr="00E67B93">
        <w:rPr>
          <w:lang w:val="ca-ES"/>
        </w:rPr>
        <w:t>cantidad</w:t>
      </w:r>
      <w:proofErr w:type="spellEnd"/>
      <w:r w:rsidRPr="00E67B93">
        <w:rPr>
          <w:lang w:val="ca-ES"/>
        </w:rPr>
        <w:t xml:space="preserve"> total </w:t>
      </w:r>
      <w:proofErr w:type="spellStart"/>
      <w:r w:rsidRPr="00E67B93">
        <w:rPr>
          <w:lang w:val="ca-ES"/>
        </w:rPr>
        <w:t>expresa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cuántas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copias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disponemos</w:t>
      </w:r>
      <w:proofErr w:type="spellEnd"/>
      <w:r w:rsidRPr="00E67B93">
        <w:rPr>
          <w:lang w:val="ca-ES"/>
        </w:rPr>
        <w:t xml:space="preserve"> de un </w:t>
      </w:r>
      <w:proofErr w:type="spellStart"/>
      <w:r w:rsidRPr="00E67B93">
        <w:rPr>
          <w:lang w:val="ca-ES"/>
        </w:rPr>
        <w:t>determinado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videojuego</w:t>
      </w:r>
      <w:proofErr w:type="spellEnd"/>
      <w:r w:rsidRPr="00E67B93">
        <w:rPr>
          <w:lang w:val="ca-ES"/>
        </w:rPr>
        <w:t xml:space="preserve">. Esta </w:t>
      </w:r>
      <w:proofErr w:type="spellStart"/>
      <w:r w:rsidRPr="00E67B93">
        <w:rPr>
          <w:lang w:val="ca-ES"/>
        </w:rPr>
        <w:t>cantidad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irá</w:t>
      </w:r>
      <w:proofErr w:type="spellEnd"/>
      <w:r w:rsidRPr="00E67B93">
        <w:rPr>
          <w:lang w:val="ca-ES"/>
        </w:rPr>
        <w:t xml:space="preserve"> entre 1 y 10 </w:t>
      </w:r>
      <w:proofErr w:type="spellStart"/>
      <w:r w:rsidRPr="00E67B93">
        <w:rPr>
          <w:lang w:val="ca-ES"/>
        </w:rPr>
        <w:t>copias</w:t>
      </w:r>
      <w:proofErr w:type="spellEnd"/>
      <w:r w:rsidRPr="00E67B93">
        <w:rPr>
          <w:lang w:val="ca-ES"/>
        </w:rPr>
        <w:t xml:space="preserve">. Por </w:t>
      </w:r>
      <w:proofErr w:type="spellStart"/>
      <w:r w:rsidRPr="00E67B93">
        <w:rPr>
          <w:lang w:val="ca-ES"/>
        </w:rPr>
        <w:t>defecto</w:t>
      </w:r>
      <w:proofErr w:type="spellEnd"/>
      <w:r w:rsidRPr="00E67B93">
        <w:rPr>
          <w:lang w:val="ca-ES"/>
        </w:rPr>
        <w:t xml:space="preserve">, </w:t>
      </w:r>
      <w:proofErr w:type="spellStart"/>
      <w:r w:rsidRPr="00E67B93">
        <w:rPr>
          <w:lang w:val="ca-ES"/>
        </w:rPr>
        <w:t>existirá</w:t>
      </w:r>
      <w:proofErr w:type="spellEnd"/>
      <w:r w:rsidRPr="00E67B93">
        <w:rPr>
          <w:lang w:val="ca-ES"/>
        </w:rPr>
        <w:t xml:space="preserve"> una copia.</w:t>
      </w:r>
    </w:p>
    <w:p w14:paraId="7E09B7CC" w14:textId="77777777" w:rsidR="00F062AC" w:rsidRPr="0001240E" w:rsidRDefault="00F062AC" w:rsidP="00F062AC">
      <w:pPr>
        <w:tabs>
          <w:tab w:val="left" w:pos="284"/>
        </w:tabs>
        <w:jc w:val="both"/>
        <w:rPr>
          <w:lang w:val="ca-ES"/>
        </w:rPr>
      </w:pPr>
      <w:proofErr w:type="spellStart"/>
      <w:r w:rsidRPr="0001240E">
        <w:rPr>
          <w:i/>
          <w:iCs/>
          <w:sz w:val="20"/>
          <w:lang w:val="ca-ES"/>
        </w:rPr>
        <w:t>customers</w:t>
      </w:r>
      <w:proofErr w:type="spellEnd"/>
      <w:r w:rsidRPr="0001240E">
        <w:rPr>
          <w:i/>
          <w:iCs/>
          <w:sz w:val="20"/>
          <w:lang w:val="ca-ES"/>
        </w:rPr>
        <w:t>(</w:t>
      </w:r>
      <w:proofErr w:type="spellStart"/>
      <w:r w:rsidRPr="0001240E">
        <w:rPr>
          <w:i/>
          <w:iCs/>
          <w:sz w:val="20"/>
          <w:u w:val="single"/>
          <w:lang w:val="ca-ES"/>
        </w:rPr>
        <w:t>customer_code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customer_name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age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phone_number</w:t>
      </w:r>
      <w:proofErr w:type="spellEnd"/>
      <w:r w:rsidRPr="0001240E">
        <w:rPr>
          <w:i/>
          <w:iCs/>
          <w:sz w:val="20"/>
          <w:lang w:val="ca-ES"/>
        </w:rPr>
        <w:t>)</w:t>
      </w:r>
    </w:p>
    <w:p w14:paraId="5AAC5D70" w14:textId="77777777" w:rsidR="00E67B93" w:rsidRPr="00E67B93" w:rsidRDefault="00E67B93" w:rsidP="00E67B93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jc w:val="both"/>
        <w:rPr>
          <w:lang w:val="ca-ES"/>
        </w:rPr>
      </w:pPr>
      <w:r w:rsidRPr="00E67B93">
        <w:rPr>
          <w:lang w:val="ca-ES"/>
        </w:rPr>
        <w:t xml:space="preserve">De cada </w:t>
      </w:r>
      <w:proofErr w:type="spellStart"/>
      <w:r w:rsidRPr="00E67B93">
        <w:rPr>
          <w:lang w:val="ca-ES"/>
        </w:rPr>
        <w:t>cliente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tenemos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almacenado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su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código</w:t>
      </w:r>
      <w:proofErr w:type="spellEnd"/>
      <w:r w:rsidRPr="00E67B93">
        <w:rPr>
          <w:lang w:val="ca-ES"/>
        </w:rPr>
        <w:t xml:space="preserve"> (identificador, entero), nombre (cadena de </w:t>
      </w:r>
      <w:proofErr w:type="spellStart"/>
      <w:r w:rsidRPr="00E67B93">
        <w:rPr>
          <w:lang w:val="ca-ES"/>
        </w:rPr>
        <w:t>caracteres</w:t>
      </w:r>
      <w:proofErr w:type="spellEnd"/>
      <w:r w:rsidRPr="00E67B93">
        <w:rPr>
          <w:lang w:val="ca-ES"/>
        </w:rPr>
        <w:t xml:space="preserve">, </w:t>
      </w:r>
      <w:proofErr w:type="spellStart"/>
      <w:r w:rsidRPr="00E67B93">
        <w:rPr>
          <w:lang w:val="ca-ES"/>
        </w:rPr>
        <w:t>máximo</w:t>
      </w:r>
      <w:proofErr w:type="spellEnd"/>
      <w:r w:rsidRPr="00E67B93">
        <w:rPr>
          <w:lang w:val="ca-ES"/>
        </w:rPr>
        <w:t xml:space="preserve"> 50), </w:t>
      </w:r>
      <w:proofErr w:type="spellStart"/>
      <w:r w:rsidRPr="00E67B93">
        <w:rPr>
          <w:lang w:val="ca-ES"/>
        </w:rPr>
        <w:t>edad</w:t>
      </w:r>
      <w:proofErr w:type="spellEnd"/>
      <w:r w:rsidRPr="00E67B93">
        <w:rPr>
          <w:lang w:val="ca-ES"/>
        </w:rPr>
        <w:t xml:space="preserve"> y </w:t>
      </w:r>
      <w:proofErr w:type="spellStart"/>
      <w:r w:rsidRPr="00E67B93">
        <w:rPr>
          <w:lang w:val="ca-ES"/>
        </w:rPr>
        <w:t>teléfono</w:t>
      </w:r>
      <w:proofErr w:type="spellEnd"/>
      <w:r w:rsidRPr="00E67B93">
        <w:rPr>
          <w:lang w:val="ca-ES"/>
        </w:rPr>
        <w:t xml:space="preserve">. </w:t>
      </w:r>
      <w:proofErr w:type="spellStart"/>
      <w:r w:rsidRPr="00E67B93">
        <w:rPr>
          <w:lang w:val="ca-ES"/>
        </w:rPr>
        <w:t>Ningún</w:t>
      </w:r>
      <w:proofErr w:type="spellEnd"/>
      <w:r w:rsidRPr="00E67B93">
        <w:rPr>
          <w:lang w:val="ca-ES"/>
        </w:rPr>
        <w:t xml:space="preserve"> atributo </w:t>
      </w:r>
      <w:proofErr w:type="spellStart"/>
      <w:r w:rsidRPr="00E67B93">
        <w:rPr>
          <w:lang w:val="ca-ES"/>
        </w:rPr>
        <w:t>puede</w:t>
      </w:r>
      <w:proofErr w:type="spellEnd"/>
      <w:r w:rsidRPr="00E67B93">
        <w:rPr>
          <w:lang w:val="ca-ES"/>
        </w:rPr>
        <w:t xml:space="preserve"> tomar valor </w:t>
      </w:r>
      <w:proofErr w:type="spellStart"/>
      <w:r w:rsidRPr="00E67B93">
        <w:rPr>
          <w:lang w:val="ca-ES"/>
        </w:rPr>
        <w:t>nulo</w:t>
      </w:r>
      <w:proofErr w:type="spellEnd"/>
      <w:r w:rsidRPr="00E67B93">
        <w:rPr>
          <w:lang w:val="ca-ES"/>
        </w:rPr>
        <w:t>.</w:t>
      </w:r>
    </w:p>
    <w:p w14:paraId="21896CE1" w14:textId="77777777" w:rsidR="00E67B93" w:rsidRPr="00E67B93" w:rsidRDefault="00E67B93" w:rsidP="00E67B93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jc w:val="both"/>
        <w:rPr>
          <w:lang w:val="ca-ES"/>
        </w:rPr>
      </w:pPr>
    </w:p>
    <w:p w14:paraId="3022A963" w14:textId="77777777" w:rsidR="00E67B93" w:rsidRPr="00E67B93" w:rsidRDefault="00E67B93" w:rsidP="00E67B93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jc w:val="both"/>
        <w:rPr>
          <w:lang w:val="ca-ES"/>
        </w:rPr>
      </w:pPr>
      <w:proofErr w:type="spellStart"/>
      <w:r w:rsidRPr="00E67B93">
        <w:rPr>
          <w:lang w:val="ca-ES"/>
        </w:rPr>
        <w:t>Algunas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consideraciones</w:t>
      </w:r>
      <w:proofErr w:type="spellEnd"/>
      <w:r w:rsidRPr="00E67B93">
        <w:rPr>
          <w:lang w:val="ca-ES"/>
        </w:rPr>
        <w:t xml:space="preserve"> a </w:t>
      </w:r>
      <w:proofErr w:type="spellStart"/>
      <w:r w:rsidRPr="00E67B93">
        <w:rPr>
          <w:lang w:val="ca-ES"/>
        </w:rPr>
        <w:t>tener</w:t>
      </w:r>
      <w:proofErr w:type="spellEnd"/>
      <w:r w:rsidRPr="00E67B93">
        <w:rPr>
          <w:lang w:val="ca-ES"/>
        </w:rPr>
        <w:t xml:space="preserve"> en </w:t>
      </w:r>
      <w:proofErr w:type="spellStart"/>
      <w:r w:rsidRPr="00E67B93">
        <w:rPr>
          <w:lang w:val="ca-ES"/>
        </w:rPr>
        <w:t>cuenta</w:t>
      </w:r>
      <w:proofErr w:type="spellEnd"/>
      <w:r w:rsidRPr="00E67B93">
        <w:rPr>
          <w:lang w:val="ca-ES"/>
        </w:rPr>
        <w:t xml:space="preserve"> </w:t>
      </w:r>
      <w:proofErr w:type="spellStart"/>
      <w:r w:rsidRPr="00E67B93">
        <w:rPr>
          <w:lang w:val="ca-ES"/>
        </w:rPr>
        <w:t>serían</w:t>
      </w:r>
      <w:proofErr w:type="spellEnd"/>
      <w:r w:rsidRPr="00E67B93">
        <w:rPr>
          <w:lang w:val="ca-ES"/>
        </w:rPr>
        <w:t>:</w:t>
      </w:r>
    </w:p>
    <w:p w14:paraId="3CC916E7" w14:textId="77777777" w:rsidR="00E67B93" w:rsidRPr="00E67B93" w:rsidRDefault="00E67B93" w:rsidP="00E67B93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jc w:val="both"/>
        <w:rPr>
          <w:lang w:val="ca-ES"/>
        </w:rPr>
      </w:pPr>
    </w:p>
    <w:p w14:paraId="098070E4" w14:textId="0A0C2AA7" w:rsidR="00E67B93" w:rsidRPr="00E67B93" w:rsidRDefault="00E67B93" w:rsidP="00E67B93">
      <w:pPr>
        <w:pStyle w:val="Prrafodelista"/>
        <w:numPr>
          <w:ilvl w:val="0"/>
          <w:numId w:val="32"/>
        </w:num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jc w:val="both"/>
        <w:rPr>
          <w:lang w:val="ca-ES"/>
        </w:rPr>
      </w:pPr>
      <w:proofErr w:type="spellStart"/>
      <w:r w:rsidRPr="00E67B93">
        <w:rPr>
          <w:lang w:val="ca-ES"/>
        </w:rPr>
        <w:lastRenderedPageBreak/>
        <w:t>Pueden</w:t>
      </w:r>
      <w:proofErr w:type="spellEnd"/>
      <w:r w:rsidRPr="00E67B93">
        <w:rPr>
          <w:lang w:val="ca-ES"/>
        </w:rPr>
        <w:t xml:space="preserve"> existir clientes con el </w:t>
      </w:r>
      <w:proofErr w:type="spellStart"/>
      <w:r w:rsidRPr="00E67B93">
        <w:rPr>
          <w:lang w:val="ca-ES"/>
        </w:rPr>
        <w:t>mismo</w:t>
      </w:r>
      <w:proofErr w:type="spellEnd"/>
      <w:r w:rsidRPr="00E67B93">
        <w:rPr>
          <w:lang w:val="ca-ES"/>
        </w:rPr>
        <w:t xml:space="preserve"> nombre (</w:t>
      </w:r>
      <w:proofErr w:type="spellStart"/>
      <w:r w:rsidRPr="00E67B93">
        <w:rPr>
          <w:lang w:val="ca-ES"/>
        </w:rPr>
        <w:t>suponemos</w:t>
      </w:r>
      <w:proofErr w:type="spellEnd"/>
      <w:r w:rsidRPr="00E67B93">
        <w:rPr>
          <w:lang w:val="ca-ES"/>
        </w:rPr>
        <w:t xml:space="preserve"> que el nombre </w:t>
      </w:r>
      <w:proofErr w:type="spellStart"/>
      <w:r w:rsidRPr="00E67B93">
        <w:rPr>
          <w:lang w:val="ca-ES"/>
        </w:rPr>
        <w:t>incluye</w:t>
      </w:r>
      <w:proofErr w:type="spellEnd"/>
      <w:r w:rsidRPr="00E67B93">
        <w:rPr>
          <w:lang w:val="ca-ES"/>
        </w:rPr>
        <w:t xml:space="preserve"> nombre y primer </w:t>
      </w:r>
      <w:proofErr w:type="spellStart"/>
      <w:r w:rsidRPr="00E67B93">
        <w:rPr>
          <w:lang w:val="ca-ES"/>
        </w:rPr>
        <w:t>apellido</w:t>
      </w:r>
      <w:proofErr w:type="spellEnd"/>
      <w:r w:rsidRPr="00E67B93">
        <w:rPr>
          <w:lang w:val="ca-ES"/>
        </w:rPr>
        <w:t>).</w:t>
      </w:r>
    </w:p>
    <w:p w14:paraId="29D5CC52" w14:textId="77777777" w:rsidR="00E67B93" w:rsidRPr="00E67B93" w:rsidRDefault="00E67B93" w:rsidP="00E67B93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ind w:left="284"/>
        <w:jc w:val="both"/>
        <w:rPr>
          <w:lang w:val="ca-ES"/>
        </w:rPr>
      </w:pPr>
    </w:p>
    <w:p w14:paraId="3234BB36" w14:textId="77777777" w:rsidR="00E67B93" w:rsidRDefault="00E67B93" w:rsidP="00E67B93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ind w:left="284"/>
        <w:jc w:val="both"/>
        <w:rPr>
          <w:lang w:val="ca-ES"/>
        </w:rPr>
      </w:pPr>
      <w:r w:rsidRPr="00E67B93">
        <w:rPr>
          <w:lang w:val="ca-ES"/>
        </w:rPr>
        <w:t>b)</w:t>
      </w:r>
      <w:r w:rsidRPr="00E67B93">
        <w:rPr>
          <w:lang w:val="ca-ES"/>
        </w:rPr>
        <w:tab/>
      </w:r>
      <w:proofErr w:type="spellStart"/>
      <w:r w:rsidRPr="00E67B93">
        <w:rPr>
          <w:lang w:val="ca-ES"/>
        </w:rPr>
        <w:t>Sólo</w:t>
      </w:r>
      <w:proofErr w:type="spellEnd"/>
      <w:r w:rsidRPr="00E67B93">
        <w:rPr>
          <w:lang w:val="ca-ES"/>
        </w:rPr>
        <w:t xml:space="preserve"> se </w:t>
      </w:r>
      <w:proofErr w:type="spellStart"/>
      <w:r w:rsidRPr="00E67B93">
        <w:rPr>
          <w:lang w:val="ca-ES"/>
        </w:rPr>
        <w:t>admiten</w:t>
      </w:r>
      <w:proofErr w:type="spellEnd"/>
      <w:r w:rsidRPr="00E67B93">
        <w:rPr>
          <w:lang w:val="ca-ES"/>
        </w:rPr>
        <w:t xml:space="preserve"> clientes entre 4 y 100 </w:t>
      </w:r>
      <w:proofErr w:type="spellStart"/>
      <w:r w:rsidRPr="00E67B93">
        <w:rPr>
          <w:lang w:val="ca-ES"/>
        </w:rPr>
        <w:t>años</w:t>
      </w:r>
      <w:proofErr w:type="spellEnd"/>
      <w:r w:rsidRPr="00E67B93">
        <w:rPr>
          <w:lang w:val="ca-ES"/>
        </w:rPr>
        <w:t>.</w:t>
      </w:r>
    </w:p>
    <w:p w14:paraId="1A523EE7" w14:textId="77777777" w:rsidR="00D60761" w:rsidRPr="0001240E" w:rsidRDefault="00D60761" w:rsidP="00D60761">
      <w:pPr>
        <w:tabs>
          <w:tab w:val="clear" w:pos="0"/>
          <w:tab w:val="clear" w:pos="2880"/>
          <w:tab w:val="left" w:pos="284"/>
        </w:tabs>
        <w:suppressAutoHyphens/>
        <w:spacing w:after="0" w:line="240" w:lineRule="auto"/>
        <w:jc w:val="both"/>
        <w:rPr>
          <w:lang w:val="ca-ES"/>
        </w:rPr>
      </w:pPr>
    </w:p>
    <w:p w14:paraId="364A2B96" w14:textId="77777777" w:rsidR="00F062AC" w:rsidRPr="0001240E" w:rsidRDefault="00F062AC" w:rsidP="00F062AC">
      <w:pPr>
        <w:tabs>
          <w:tab w:val="left" w:pos="284"/>
        </w:tabs>
        <w:jc w:val="both"/>
        <w:rPr>
          <w:lang w:val="ca-ES"/>
        </w:rPr>
      </w:pPr>
      <w:proofErr w:type="spellStart"/>
      <w:r w:rsidRPr="0001240E">
        <w:rPr>
          <w:i/>
          <w:iCs/>
          <w:sz w:val="20"/>
          <w:lang w:val="ca-ES"/>
        </w:rPr>
        <w:t>employees</w:t>
      </w:r>
      <w:proofErr w:type="spellEnd"/>
      <w:r w:rsidRPr="0001240E">
        <w:rPr>
          <w:i/>
          <w:iCs/>
          <w:sz w:val="20"/>
          <w:lang w:val="ca-ES"/>
        </w:rPr>
        <w:t>(</w:t>
      </w:r>
      <w:proofErr w:type="spellStart"/>
      <w:r w:rsidRPr="0001240E">
        <w:rPr>
          <w:i/>
          <w:iCs/>
          <w:sz w:val="20"/>
          <w:u w:val="single"/>
          <w:lang w:val="ca-ES"/>
        </w:rPr>
        <w:t>empl</w:t>
      </w:r>
      <w:proofErr w:type="spellEnd"/>
      <w:r w:rsidRPr="0001240E">
        <w:rPr>
          <w:i/>
          <w:iCs/>
          <w:sz w:val="20"/>
          <w:u w:val="single"/>
          <w:lang w:val="ca-ES"/>
        </w:rPr>
        <w:t xml:space="preserve"> _</w:t>
      </w:r>
      <w:proofErr w:type="spellStart"/>
      <w:r w:rsidRPr="0001240E">
        <w:rPr>
          <w:i/>
          <w:iCs/>
          <w:sz w:val="20"/>
          <w:u w:val="single"/>
          <w:lang w:val="ca-ES"/>
        </w:rPr>
        <w:t>code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empl_name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salary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age</w:t>
      </w:r>
      <w:proofErr w:type="spellEnd"/>
      <w:r w:rsidRPr="0001240E">
        <w:rPr>
          <w:i/>
          <w:iCs/>
          <w:sz w:val="20"/>
          <w:lang w:val="ca-ES"/>
        </w:rPr>
        <w:t>)</w:t>
      </w:r>
    </w:p>
    <w:p w14:paraId="06BAC275" w14:textId="615F4CCB" w:rsidR="00D06176" w:rsidRPr="00D06176" w:rsidRDefault="00D06176" w:rsidP="00D06176">
      <w:pPr>
        <w:tabs>
          <w:tab w:val="left" w:pos="284"/>
        </w:tabs>
        <w:jc w:val="both"/>
        <w:rPr>
          <w:lang w:val="ca-ES"/>
        </w:rPr>
      </w:pPr>
      <w:proofErr w:type="spellStart"/>
      <w:r w:rsidRPr="00D06176">
        <w:rPr>
          <w:lang w:val="ca-ES"/>
        </w:rPr>
        <w:t>Datos</w:t>
      </w:r>
      <w:proofErr w:type="spellEnd"/>
      <w:r w:rsidRPr="00D06176">
        <w:rPr>
          <w:lang w:val="ca-ES"/>
        </w:rPr>
        <w:t xml:space="preserve"> de los </w:t>
      </w:r>
      <w:proofErr w:type="spellStart"/>
      <w:r w:rsidRPr="00D06176">
        <w:rPr>
          <w:lang w:val="ca-ES"/>
        </w:rPr>
        <w:t>empleados</w:t>
      </w:r>
      <w:proofErr w:type="spellEnd"/>
      <w:r w:rsidRPr="00D06176">
        <w:rPr>
          <w:lang w:val="ca-ES"/>
        </w:rPr>
        <w:t xml:space="preserve"> de la </w:t>
      </w:r>
      <w:proofErr w:type="spellStart"/>
      <w:r w:rsidRPr="00D06176">
        <w:rPr>
          <w:lang w:val="ca-ES"/>
        </w:rPr>
        <w:t>tienda</w:t>
      </w:r>
      <w:proofErr w:type="spellEnd"/>
      <w:r w:rsidRPr="00D06176">
        <w:rPr>
          <w:lang w:val="ca-ES"/>
        </w:rPr>
        <w:t xml:space="preserve">, </w:t>
      </w:r>
      <w:proofErr w:type="spellStart"/>
      <w:r w:rsidRPr="00D06176">
        <w:rPr>
          <w:lang w:val="ca-ES"/>
        </w:rPr>
        <w:t>su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(identificador, entero), </w:t>
      </w:r>
      <w:proofErr w:type="spellStart"/>
      <w:r w:rsidRPr="00D06176">
        <w:rPr>
          <w:lang w:val="ca-ES"/>
        </w:rPr>
        <w:t>su</w:t>
      </w:r>
      <w:proofErr w:type="spellEnd"/>
      <w:r w:rsidRPr="00D06176">
        <w:rPr>
          <w:lang w:val="ca-ES"/>
        </w:rPr>
        <w:t xml:space="preserve"> nombre (cadena de </w:t>
      </w:r>
      <w:proofErr w:type="spellStart"/>
      <w:r w:rsidRPr="00D06176">
        <w:rPr>
          <w:lang w:val="ca-ES"/>
        </w:rPr>
        <w:t>caracteres</w:t>
      </w:r>
      <w:proofErr w:type="spellEnd"/>
      <w:r w:rsidRPr="00D06176">
        <w:rPr>
          <w:lang w:val="ca-ES"/>
        </w:rPr>
        <w:t xml:space="preserve">, </w:t>
      </w:r>
      <w:proofErr w:type="spellStart"/>
      <w:r w:rsidRPr="00D06176">
        <w:rPr>
          <w:lang w:val="ca-ES"/>
        </w:rPr>
        <w:t>máximo</w:t>
      </w:r>
      <w:proofErr w:type="spellEnd"/>
      <w:r w:rsidRPr="00D06176">
        <w:rPr>
          <w:lang w:val="ca-ES"/>
        </w:rPr>
        <w:t xml:space="preserve"> 50), </w:t>
      </w:r>
      <w:proofErr w:type="spellStart"/>
      <w:r w:rsidRPr="00D06176">
        <w:rPr>
          <w:lang w:val="ca-ES"/>
        </w:rPr>
        <w:t>sueldo</w:t>
      </w:r>
      <w:proofErr w:type="spellEnd"/>
      <w:r w:rsidRPr="00D06176">
        <w:rPr>
          <w:lang w:val="ca-ES"/>
        </w:rPr>
        <w:t xml:space="preserve"> y </w:t>
      </w:r>
      <w:proofErr w:type="spellStart"/>
      <w:r w:rsidRPr="00D06176">
        <w:rPr>
          <w:lang w:val="ca-ES"/>
        </w:rPr>
        <w:t>edad</w:t>
      </w:r>
      <w:proofErr w:type="spellEnd"/>
      <w:r w:rsidRPr="00D06176">
        <w:rPr>
          <w:lang w:val="ca-ES"/>
        </w:rPr>
        <w:t xml:space="preserve">. </w:t>
      </w:r>
      <w:proofErr w:type="spellStart"/>
      <w:r w:rsidRPr="00D06176">
        <w:rPr>
          <w:lang w:val="ca-ES"/>
        </w:rPr>
        <w:t>Ningún</w:t>
      </w:r>
      <w:proofErr w:type="spellEnd"/>
      <w:r w:rsidRPr="00D06176">
        <w:rPr>
          <w:lang w:val="ca-ES"/>
        </w:rPr>
        <w:t xml:space="preserve"> atributo </w:t>
      </w:r>
      <w:proofErr w:type="spellStart"/>
      <w:r w:rsidRPr="00D06176">
        <w:rPr>
          <w:lang w:val="ca-ES"/>
        </w:rPr>
        <w:t>puede</w:t>
      </w:r>
      <w:proofErr w:type="spellEnd"/>
      <w:r w:rsidRPr="00D06176">
        <w:rPr>
          <w:lang w:val="ca-ES"/>
        </w:rPr>
        <w:t xml:space="preserve"> tomar valor </w:t>
      </w:r>
      <w:proofErr w:type="spellStart"/>
      <w:r w:rsidRPr="00D06176">
        <w:rPr>
          <w:lang w:val="ca-ES"/>
        </w:rPr>
        <w:t>nulo</w:t>
      </w:r>
      <w:proofErr w:type="spellEnd"/>
      <w:r w:rsidRPr="00D06176">
        <w:rPr>
          <w:lang w:val="ca-ES"/>
        </w:rPr>
        <w:t>.</w:t>
      </w:r>
    </w:p>
    <w:p w14:paraId="5A89E752" w14:textId="2011E569" w:rsidR="00D06176" w:rsidRPr="00D06176" w:rsidRDefault="00D06176" w:rsidP="00D06176">
      <w:pPr>
        <w:tabs>
          <w:tab w:val="left" w:pos="284"/>
        </w:tabs>
        <w:jc w:val="both"/>
        <w:rPr>
          <w:lang w:val="ca-ES"/>
        </w:rPr>
      </w:pPr>
      <w:proofErr w:type="spellStart"/>
      <w:r w:rsidRPr="00D06176">
        <w:rPr>
          <w:lang w:val="ca-ES"/>
        </w:rPr>
        <w:t>Algunas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consideraciones</w:t>
      </w:r>
      <w:proofErr w:type="spellEnd"/>
      <w:r w:rsidRPr="00D06176">
        <w:rPr>
          <w:lang w:val="ca-ES"/>
        </w:rPr>
        <w:t xml:space="preserve"> a </w:t>
      </w:r>
      <w:proofErr w:type="spellStart"/>
      <w:r w:rsidRPr="00D06176">
        <w:rPr>
          <w:lang w:val="ca-ES"/>
        </w:rPr>
        <w:t>tener</w:t>
      </w:r>
      <w:proofErr w:type="spellEnd"/>
      <w:r w:rsidRPr="00D06176">
        <w:rPr>
          <w:lang w:val="ca-ES"/>
        </w:rPr>
        <w:t xml:space="preserve"> en </w:t>
      </w:r>
      <w:proofErr w:type="spellStart"/>
      <w:r w:rsidRPr="00D06176">
        <w:rPr>
          <w:lang w:val="ca-ES"/>
        </w:rPr>
        <w:t>cuenta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serían</w:t>
      </w:r>
      <w:proofErr w:type="spellEnd"/>
      <w:r w:rsidRPr="00D06176">
        <w:rPr>
          <w:lang w:val="ca-ES"/>
        </w:rPr>
        <w:t>:</w:t>
      </w:r>
    </w:p>
    <w:p w14:paraId="6C5B8212" w14:textId="79622295" w:rsidR="00D06176" w:rsidRPr="00D06176" w:rsidRDefault="00D06176" w:rsidP="00D06176">
      <w:pPr>
        <w:pStyle w:val="Prrafodelista"/>
        <w:numPr>
          <w:ilvl w:val="0"/>
          <w:numId w:val="34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No </w:t>
      </w:r>
      <w:proofErr w:type="spellStart"/>
      <w:r w:rsidRPr="00D06176">
        <w:rPr>
          <w:lang w:val="ca-ES"/>
        </w:rPr>
        <w:t>pueden</w:t>
      </w:r>
      <w:proofErr w:type="spellEnd"/>
      <w:r w:rsidRPr="00D06176">
        <w:rPr>
          <w:lang w:val="ca-ES"/>
        </w:rPr>
        <w:t xml:space="preserve"> existir dos </w:t>
      </w:r>
      <w:proofErr w:type="spellStart"/>
      <w:r w:rsidRPr="00D06176">
        <w:rPr>
          <w:lang w:val="ca-ES"/>
        </w:rPr>
        <w:t>empleados</w:t>
      </w:r>
      <w:proofErr w:type="spellEnd"/>
      <w:r w:rsidRPr="00D06176">
        <w:rPr>
          <w:lang w:val="ca-ES"/>
        </w:rPr>
        <w:t xml:space="preserve"> con el </w:t>
      </w:r>
      <w:proofErr w:type="spellStart"/>
      <w:r w:rsidRPr="00D06176">
        <w:rPr>
          <w:lang w:val="ca-ES"/>
        </w:rPr>
        <w:t>mismo</w:t>
      </w:r>
      <w:proofErr w:type="spellEnd"/>
      <w:r w:rsidRPr="00D06176">
        <w:rPr>
          <w:lang w:val="ca-ES"/>
        </w:rPr>
        <w:t xml:space="preserve"> nombre (el nombre </w:t>
      </w:r>
      <w:proofErr w:type="spellStart"/>
      <w:r w:rsidRPr="00D06176">
        <w:rPr>
          <w:lang w:val="ca-ES"/>
        </w:rPr>
        <w:t>también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incluye</w:t>
      </w:r>
      <w:proofErr w:type="spellEnd"/>
      <w:r w:rsidRPr="00D06176">
        <w:rPr>
          <w:lang w:val="ca-ES"/>
        </w:rPr>
        <w:t xml:space="preserve"> el primer </w:t>
      </w:r>
      <w:proofErr w:type="spellStart"/>
      <w:r w:rsidRPr="00D06176">
        <w:rPr>
          <w:lang w:val="ca-ES"/>
        </w:rPr>
        <w:t>apellido</w:t>
      </w:r>
      <w:proofErr w:type="spellEnd"/>
      <w:r w:rsidRPr="00D06176">
        <w:rPr>
          <w:lang w:val="ca-ES"/>
        </w:rPr>
        <w:t>).</w:t>
      </w:r>
    </w:p>
    <w:p w14:paraId="5331F459" w14:textId="1AB34FB6" w:rsidR="00D06176" w:rsidRPr="00D06176" w:rsidRDefault="00D06176" w:rsidP="00D06176">
      <w:pPr>
        <w:pStyle w:val="Prrafodelista"/>
        <w:numPr>
          <w:ilvl w:val="0"/>
          <w:numId w:val="34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El </w:t>
      </w:r>
      <w:proofErr w:type="spellStart"/>
      <w:r w:rsidRPr="00D06176">
        <w:rPr>
          <w:lang w:val="ca-ES"/>
        </w:rPr>
        <w:t>sueldo</w:t>
      </w:r>
      <w:proofErr w:type="spellEnd"/>
      <w:r w:rsidRPr="00D06176">
        <w:rPr>
          <w:lang w:val="ca-ES"/>
        </w:rPr>
        <w:t xml:space="preserve"> es un valor positivo (</w:t>
      </w:r>
      <w:proofErr w:type="spellStart"/>
      <w:r w:rsidRPr="00D06176">
        <w:rPr>
          <w:lang w:val="ca-ES"/>
        </w:rPr>
        <w:t>hasta</w:t>
      </w:r>
      <w:proofErr w:type="spellEnd"/>
      <w:r w:rsidRPr="00D06176">
        <w:rPr>
          <w:lang w:val="ca-ES"/>
        </w:rPr>
        <w:t xml:space="preserve"> dos </w:t>
      </w:r>
      <w:proofErr w:type="spellStart"/>
      <w:r w:rsidRPr="00D06176">
        <w:rPr>
          <w:lang w:val="ca-ES"/>
        </w:rPr>
        <w:t>decimales</w:t>
      </w:r>
      <w:proofErr w:type="spellEnd"/>
      <w:r w:rsidRPr="00D06176">
        <w:rPr>
          <w:lang w:val="ca-ES"/>
        </w:rPr>
        <w:t xml:space="preserve">). No se </w:t>
      </w:r>
      <w:proofErr w:type="spellStart"/>
      <w:r w:rsidRPr="00D06176">
        <w:rPr>
          <w:lang w:val="ca-ES"/>
        </w:rPr>
        <w:t>admiten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sueldos</w:t>
      </w:r>
      <w:proofErr w:type="spellEnd"/>
      <w:r w:rsidRPr="00D06176">
        <w:rPr>
          <w:lang w:val="ca-ES"/>
        </w:rPr>
        <w:t xml:space="preserve"> por </w:t>
      </w:r>
      <w:proofErr w:type="spellStart"/>
      <w:r w:rsidRPr="00D06176">
        <w:rPr>
          <w:lang w:val="ca-ES"/>
        </w:rPr>
        <w:t>debajo</w:t>
      </w:r>
      <w:proofErr w:type="spellEnd"/>
      <w:r w:rsidRPr="00D06176">
        <w:rPr>
          <w:lang w:val="ca-ES"/>
        </w:rPr>
        <w:t xml:space="preserve"> de los 300 euros ni por encima de 800 euros.</w:t>
      </w:r>
    </w:p>
    <w:p w14:paraId="5702FB9A" w14:textId="7DDB3B69" w:rsidR="00D06176" w:rsidRPr="00D06176" w:rsidRDefault="00D06176" w:rsidP="00D06176">
      <w:pPr>
        <w:pStyle w:val="Prrafodelista"/>
        <w:numPr>
          <w:ilvl w:val="0"/>
          <w:numId w:val="34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La </w:t>
      </w:r>
      <w:proofErr w:type="spellStart"/>
      <w:r w:rsidRPr="00D06176">
        <w:rPr>
          <w:lang w:val="ca-ES"/>
        </w:rPr>
        <w:t>edad</w:t>
      </w:r>
      <w:proofErr w:type="spellEnd"/>
      <w:r w:rsidRPr="00D06176">
        <w:rPr>
          <w:lang w:val="ca-ES"/>
        </w:rPr>
        <w:t xml:space="preserve"> de los </w:t>
      </w:r>
      <w:proofErr w:type="spellStart"/>
      <w:r w:rsidRPr="00D06176">
        <w:rPr>
          <w:lang w:val="ca-ES"/>
        </w:rPr>
        <w:t>empleados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tiene</w:t>
      </w:r>
      <w:proofErr w:type="spellEnd"/>
      <w:r w:rsidRPr="00D06176">
        <w:rPr>
          <w:lang w:val="ca-ES"/>
        </w:rPr>
        <w:t xml:space="preserve"> que estar </w:t>
      </w:r>
      <w:proofErr w:type="spellStart"/>
      <w:r w:rsidRPr="00D06176">
        <w:rPr>
          <w:lang w:val="ca-ES"/>
        </w:rPr>
        <w:t>comprendida</w:t>
      </w:r>
      <w:proofErr w:type="spellEnd"/>
      <w:r w:rsidRPr="00D06176">
        <w:rPr>
          <w:lang w:val="ca-ES"/>
        </w:rPr>
        <w:t xml:space="preserve"> entre los 18 y los 65 </w:t>
      </w:r>
      <w:proofErr w:type="spellStart"/>
      <w:r w:rsidRPr="00D06176">
        <w:rPr>
          <w:lang w:val="ca-ES"/>
        </w:rPr>
        <w:t>años</w:t>
      </w:r>
      <w:proofErr w:type="spellEnd"/>
      <w:r w:rsidRPr="00D06176">
        <w:rPr>
          <w:lang w:val="ca-ES"/>
        </w:rPr>
        <w:t>.</w:t>
      </w:r>
    </w:p>
    <w:p w14:paraId="2F9A6973" w14:textId="77777777" w:rsidR="00F062AC" w:rsidRPr="0001240E" w:rsidRDefault="00F062AC" w:rsidP="00F062AC">
      <w:pPr>
        <w:tabs>
          <w:tab w:val="left" w:pos="284"/>
        </w:tabs>
        <w:jc w:val="both"/>
        <w:rPr>
          <w:lang w:val="ca-ES"/>
        </w:rPr>
      </w:pPr>
      <w:proofErr w:type="spellStart"/>
      <w:r w:rsidRPr="0001240E">
        <w:rPr>
          <w:i/>
          <w:iCs/>
          <w:sz w:val="20"/>
          <w:lang w:val="ca-ES"/>
        </w:rPr>
        <w:t>game_rental</w:t>
      </w:r>
      <w:proofErr w:type="spellEnd"/>
      <w:r w:rsidRPr="0001240E">
        <w:rPr>
          <w:i/>
          <w:iCs/>
          <w:sz w:val="20"/>
          <w:lang w:val="ca-ES"/>
        </w:rPr>
        <w:t>(</w:t>
      </w:r>
      <w:proofErr w:type="spellStart"/>
      <w:r w:rsidRPr="0001240E">
        <w:rPr>
          <w:i/>
          <w:iCs/>
          <w:sz w:val="20"/>
          <w:u w:val="single"/>
          <w:lang w:val="ca-ES"/>
        </w:rPr>
        <w:t>game_code</w:t>
      </w:r>
      <w:proofErr w:type="spellEnd"/>
      <w:r w:rsidRPr="0001240E">
        <w:rPr>
          <w:i/>
          <w:iCs/>
          <w:sz w:val="20"/>
          <w:u w:val="single"/>
          <w:lang w:val="ca-ES"/>
        </w:rPr>
        <w:t xml:space="preserve">, </w:t>
      </w:r>
      <w:proofErr w:type="spellStart"/>
      <w:r w:rsidRPr="0001240E">
        <w:rPr>
          <w:i/>
          <w:iCs/>
          <w:sz w:val="20"/>
          <w:u w:val="single"/>
          <w:lang w:val="ca-ES"/>
        </w:rPr>
        <w:t>customer_code</w:t>
      </w:r>
      <w:proofErr w:type="spellEnd"/>
      <w:r w:rsidRPr="0001240E">
        <w:rPr>
          <w:i/>
          <w:iCs/>
          <w:sz w:val="20"/>
          <w:u w:val="single"/>
          <w:lang w:val="ca-ES"/>
        </w:rPr>
        <w:t xml:space="preserve">, </w:t>
      </w:r>
      <w:proofErr w:type="spellStart"/>
      <w:r w:rsidRPr="0001240E">
        <w:rPr>
          <w:i/>
          <w:iCs/>
          <w:sz w:val="20"/>
          <w:u w:val="single"/>
          <w:lang w:val="ca-ES"/>
        </w:rPr>
        <w:t>rental_date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ret_date</w:t>
      </w:r>
      <w:proofErr w:type="spellEnd"/>
      <w:r w:rsidRPr="0001240E">
        <w:rPr>
          <w:i/>
          <w:iCs/>
          <w:sz w:val="20"/>
          <w:lang w:val="ca-ES"/>
        </w:rPr>
        <w:t xml:space="preserve">, </w:t>
      </w:r>
      <w:proofErr w:type="spellStart"/>
      <w:r w:rsidRPr="0001240E">
        <w:rPr>
          <w:i/>
          <w:iCs/>
          <w:sz w:val="20"/>
          <w:lang w:val="ca-ES"/>
        </w:rPr>
        <w:t>empl_code</w:t>
      </w:r>
      <w:proofErr w:type="spellEnd"/>
      <w:r w:rsidRPr="0001240E">
        <w:rPr>
          <w:i/>
          <w:iCs/>
          <w:sz w:val="20"/>
          <w:lang w:val="ca-ES"/>
        </w:rPr>
        <w:t>)</w:t>
      </w:r>
    </w:p>
    <w:p w14:paraId="6DE6D130" w14:textId="77777777" w:rsidR="00D06176" w:rsidRPr="00D06176" w:rsidRDefault="00D06176" w:rsidP="00D06176">
      <w:p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Esta tabla </w:t>
      </w:r>
      <w:proofErr w:type="spellStart"/>
      <w:r w:rsidRPr="00D06176">
        <w:rPr>
          <w:lang w:val="ca-ES"/>
        </w:rPr>
        <w:t>guardará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toda</w:t>
      </w:r>
      <w:proofErr w:type="spellEnd"/>
      <w:r w:rsidRPr="00D06176">
        <w:rPr>
          <w:lang w:val="ca-ES"/>
        </w:rPr>
        <w:t xml:space="preserve"> la historia de </w:t>
      </w:r>
      <w:proofErr w:type="spellStart"/>
      <w:r w:rsidRPr="00D06176">
        <w:rPr>
          <w:lang w:val="ca-ES"/>
        </w:rPr>
        <w:t>alquileres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realizados</w:t>
      </w:r>
      <w:proofErr w:type="spellEnd"/>
      <w:r w:rsidRPr="00D06176">
        <w:rPr>
          <w:lang w:val="ca-ES"/>
        </w:rPr>
        <w:t xml:space="preserve"> en la </w:t>
      </w:r>
      <w:proofErr w:type="spellStart"/>
      <w:r w:rsidRPr="00D06176">
        <w:rPr>
          <w:lang w:val="ca-ES"/>
        </w:rPr>
        <w:t>tienda</w:t>
      </w:r>
      <w:proofErr w:type="spellEnd"/>
      <w:r w:rsidRPr="00D06176">
        <w:rPr>
          <w:lang w:val="ca-ES"/>
        </w:rPr>
        <w:t xml:space="preserve">. De cada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guardaremos</w:t>
      </w:r>
      <w:proofErr w:type="spellEnd"/>
      <w:r w:rsidRPr="00D06176">
        <w:rPr>
          <w:lang w:val="ca-ES"/>
        </w:rPr>
        <w:t xml:space="preserve"> el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, el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cliente</w:t>
      </w:r>
      <w:proofErr w:type="spellEnd"/>
      <w:r w:rsidRPr="00D06176">
        <w:rPr>
          <w:lang w:val="ca-ES"/>
        </w:rPr>
        <w:t xml:space="preserve"> que </w:t>
      </w:r>
      <w:proofErr w:type="spellStart"/>
      <w:r w:rsidRPr="00D06176">
        <w:rPr>
          <w:lang w:val="ca-ES"/>
        </w:rPr>
        <w:t>efectúa</w:t>
      </w:r>
      <w:proofErr w:type="spellEnd"/>
      <w:r w:rsidRPr="00D06176">
        <w:rPr>
          <w:lang w:val="ca-ES"/>
        </w:rPr>
        <w:t xml:space="preserve"> el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,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en la que el </w:t>
      </w:r>
      <w:proofErr w:type="spellStart"/>
      <w:r w:rsidRPr="00D06176">
        <w:rPr>
          <w:lang w:val="ca-ES"/>
        </w:rPr>
        <w:t>cliente</w:t>
      </w:r>
      <w:proofErr w:type="spellEnd"/>
      <w:r w:rsidRPr="00D06176">
        <w:rPr>
          <w:lang w:val="ca-ES"/>
        </w:rPr>
        <w:t xml:space="preserve"> se lleva el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,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en que se </w:t>
      </w:r>
      <w:proofErr w:type="spellStart"/>
      <w:r w:rsidRPr="00D06176">
        <w:rPr>
          <w:lang w:val="ca-ES"/>
        </w:rPr>
        <w:t>devuelve</w:t>
      </w:r>
      <w:proofErr w:type="spellEnd"/>
      <w:r w:rsidRPr="00D06176">
        <w:rPr>
          <w:lang w:val="ca-ES"/>
        </w:rPr>
        <w:t xml:space="preserve"> el vídeo </w:t>
      </w:r>
      <w:proofErr w:type="spellStart"/>
      <w:r w:rsidRPr="00D06176">
        <w:rPr>
          <w:lang w:val="ca-ES"/>
        </w:rPr>
        <w:t>alquilado</w:t>
      </w:r>
      <w:proofErr w:type="spellEnd"/>
      <w:r w:rsidRPr="00D06176">
        <w:rPr>
          <w:lang w:val="ca-ES"/>
        </w:rPr>
        <w:t xml:space="preserve"> y el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empleado</w:t>
      </w:r>
      <w:proofErr w:type="spellEnd"/>
      <w:r w:rsidRPr="00D06176">
        <w:rPr>
          <w:lang w:val="ca-ES"/>
        </w:rPr>
        <w:t xml:space="preserve"> que ha </w:t>
      </w:r>
      <w:proofErr w:type="spellStart"/>
      <w:r w:rsidRPr="00D06176">
        <w:rPr>
          <w:lang w:val="ca-ES"/>
        </w:rPr>
        <w:t>realizado</w:t>
      </w:r>
      <w:proofErr w:type="spellEnd"/>
      <w:r w:rsidRPr="00D06176">
        <w:rPr>
          <w:lang w:val="ca-ES"/>
        </w:rPr>
        <w:t xml:space="preserve"> el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. El </w:t>
      </w:r>
      <w:proofErr w:type="spellStart"/>
      <w:r w:rsidRPr="00D06176">
        <w:rPr>
          <w:lang w:val="ca-ES"/>
        </w:rPr>
        <w:t>único</w:t>
      </w:r>
      <w:proofErr w:type="spellEnd"/>
      <w:r w:rsidRPr="00D06176">
        <w:rPr>
          <w:lang w:val="ca-ES"/>
        </w:rPr>
        <w:t xml:space="preserve"> atributo que </w:t>
      </w:r>
      <w:proofErr w:type="spellStart"/>
      <w:r w:rsidRPr="00D06176">
        <w:rPr>
          <w:lang w:val="ca-ES"/>
        </w:rPr>
        <w:t>puede</w:t>
      </w:r>
      <w:proofErr w:type="spellEnd"/>
      <w:r w:rsidRPr="00D06176">
        <w:rPr>
          <w:lang w:val="ca-ES"/>
        </w:rPr>
        <w:t xml:space="preserve"> tomar valor </w:t>
      </w:r>
      <w:proofErr w:type="spellStart"/>
      <w:r w:rsidRPr="00D06176">
        <w:rPr>
          <w:lang w:val="ca-ES"/>
        </w:rPr>
        <w:t>nulo</w:t>
      </w:r>
      <w:proofErr w:type="spellEnd"/>
      <w:r w:rsidRPr="00D06176">
        <w:rPr>
          <w:lang w:val="ca-ES"/>
        </w:rPr>
        <w:t xml:space="preserve"> es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 </w:t>
      </w:r>
      <w:proofErr w:type="spellStart"/>
      <w:r w:rsidRPr="00D06176">
        <w:rPr>
          <w:lang w:val="ca-ES"/>
        </w:rPr>
        <w:t>devolución</w:t>
      </w:r>
      <w:proofErr w:type="spellEnd"/>
      <w:r w:rsidRPr="00D06176">
        <w:rPr>
          <w:lang w:val="ca-ES"/>
        </w:rPr>
        <w:t>.</w:t>
      </w:r>
    </w:p>
    <w:p w14:paraId="5584B66B" w14:textId="1F2A81DC" w:rsidR="00D06176" w:rsidRPr="00D06176" w:rsidRDefault="00D06176" w:rsidP="00D06176">
      <w:p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Una </w:t>
      </w:r>
      <w:proofErr w:type="spellStart"/>
      <w:r w:rsidRPr="00D06176">
        <w:rPr>
          <w:lang w:val="ca-ES"/>
        </w:rPr>
        <w:t>vez</w:t>
      </w:r>
      <w:proofErr w:type="spellEnd"/>
      <w:r w:rsidRPr="00D06176">
        <w:rPr>
          <w:lang w:val="ca-ES"/>
        </w:rPr>
        <w:t xml:space="preserve"> se </w:t>
      </w:r>
      <w:proofErr w:type="spellStart"/>
      <w:r w:rsidRPr="00D06176">
        <w:rPr>
          <w:lang w:val="ca-ES"/>
        </w:rPr>
        <w:t>hayan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verificado</w:t>
      </w:r>
      <w:proofErr w:type="spellEnd"/>
      <w:r w:rsidRPr="00D06176">
        <w:rPr>
          <w:lang w:val="ca-ES"/>
        </w:rPr>
        <w:t xml:space="preserve"> las condiciones para </w:t>
      </w:r>
      <w:proofErr w:type="spellStart"/>
      <w:r w:rsidRPr="00D06176">
        <w:rPr>
          <w:lang w:val="ca-ES"/>
        </w:rPr>
        <w:t>hacer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efectivo</w:t>
      </w:r>
      <w:proofErr w:type="spellEnd"/>
      <w:r w:rsidRPr="00D06176">
        <w:rPr>
          <w:lang w:val="ca-ES"/>
        </w:rPr>
        <w:t xml:space="preserve"> un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 (</w:t>
      </w:r>
      <w:proofErr w:type="spellStart"/>
      <w:r w:rsidRPr="00D06176">
        <w:rPr>
          <w:lang w:val="ca-ES"/>
        </w:rPr>
        <w:t>más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adelante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diremos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cuáles</w:t>
      </w:r>
      <w:proofErr w:type="spellEnd"/>
      <w:r w:rsidRPr="00D06176">
        <w:rPr>
          <w:lang w:val="ca-ES"/>
        </w:rPr>
        <w:t xml:space="preserve"> son </w:t>
      </w:r>
      <w:proofErr w:type="spellStart"/>
      <w:r w:rsidRPr="00D06176">
        <w:rPr>
          <w:lang w:val="ca-ES"/>
        </w:rPr>
        <w:t>estas</w:t>
      </w:r>
      <w:proofErr w:type="spellEnd"/>
      <w:r w:rsidRPr="00D06176">
        <w:rPr>
          <w:lang w:val="ca-ES"/>
        </w:rPr>
        <w:t xml:space="preserve"> condiciones), </w:t>
      </w:r>
      <w:proofErr w:type="spellStart"/>
      <w:r w:rsidRPr="00D06176">
        <w:rPr>
          <w:lang w:val="ca-ES"/>
        </w:rPr>
        <w:t>introduciremos</w:t>
      </w:r>
      <w:proofErr w:type="spellEnd"/>
      <w:r w:rsidRPr="00D06176">
        <w:rPr>
          <w:lang w:val="ca-ES"/>
        </w:rPr>
        <w:t xml:space="preserve"> los </w:t>
      </w:r>
      <w:proofErr w:type="spellStart"/>
      <w:r w:rsidRPr="00D06176">
        <w:rPr>
          <w:lang w:val="ca-ES"/>
        </w:rPr>
        <w:t>datos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: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, el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cliente</w:t>
      </w:r>
      <w:proofErr w:type="spellEnd"/>
      <w:r w:rsidRPr="00D06176">
        <w:rPr>
          <w:lang w:val="ca-ES"/>
        </w:rPr>
        <w:t xml:space="preserve"> que alquila el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,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que se </w:t>
      </w:r>
      <w:proofErr w:type="spellStart"/>
      <w:r w:rsidRPr="00D06176">
        <w:rPr>
          <w:lang w:val="ca-ES"/>
        </w:rPr>
        <w:t>hace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efectivo</w:t>
      </w:r>
      <w:proofErr w:type="spellEnd"/>
      <w:r w:rsidRPr="00D06176">
        <w:rPr>
          <w:lang w:val="ca-ES"/>
        </w:rPr>
        <w:t xml:space="preserve"> el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 y el </w:t>
      </w:r>
      <w:proofErr w:type="spellStart"/>
      <w:r w:rsidRPr="00D06176">
        <w:rPr>
          <w:lang w:val="ca-ES"/>
        </w:rPr>
        <w:t>código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empleado</w:t>
      </w:r>
      <w:proofErr w:type="spellEnd"/>
      <w:r w:rsidRPr="00D06176">
        <w:rPr>
          <w:lang w:val="ca-ES"/>
        </w:rPr>
        <w:t xml:space="preserve"> que </w:t>
      </w:r>
      <w:proofErr w:type="spellStart"/>
      <w:r w:rsidRPr="00D06176">
        <w:rPr>
          <w:lang w:val="ca-ES"/>
        </w:rPr>
        <w:t>hace</w:t>
      </w:r>
      <w:proofErr w:type="spellEnd"/>
      <w:r w:rsidRPr="00D06176">
        <w:rPr>
          <w:lang w:val="ca-ES"/>
        </w:rPr>
        <w:t xml:space="preserve"> el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.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 </w:t>
      </w:r>
      <w:proofErr w:type="spellStart"/>
      <w:r w:rsidRPr="00D06176">
        <w:rPr>
          <w:lang w:val="ca-ES"/>
        </w:rPr>
        <w:t>devolución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inicialmente</w:t>
      </w:r>
      <w:proofErr w:type="spellEnd"/>
      <w:r w:rsidRPr="00D06176">
        <w:rPr>
          <w:lang w:val="ca-ES"/>
        </w:rPr>
        <w:t xml:space="preserve"> es </w:t>
      </w:r>
      <w:proofErr w:type="spellStart"/>
      <w:r w:rsidRPr="00D06176">
        <w:rPr>
          <w:lang w:val="ca-ES"/>
        </w:rPr>
        <w:t>nula</w:t>
      </w:r>
      <w:proofErr w:type="spellEnd"/>
      <w:r w:rsidRPr="00D06176">
        <w:rPr>
          <w:lang w:val="ca-ES"/>
        </w:rPr>
        <w:t xml:space="preserve">. Esta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 </w:t>
      </w:r>
      <w:proofErr w:type="spellStart"/>
      <w:r w:rsidRPr="00D06176">
        <w:rPr>
          <w:lang w:val="ca-ES"/>
        </w:rPr>
        <w:t>devolución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dejará</w:t>
      </w:r>
      <w:proofErr w:type="spellEnd"/>
      <w:r w:rsidRPr="00D06176">
        <w:rPr>
          <w:lang w:val="ca-ES"/>
        </w:rPr>
        <w:t xml:space="preserve"> de ser </w:t>
      </w:r>
      <w:proofErr w:type="spellStart"/>
      <w:r w:rsidRPr="00D06176">
        <w:rPr>
          <w:lang w:val="ca-ES"/>
        </w:rPr>
        <w:t>nula</w:t>
      </w:r>
      <w:proofErr w:type="spellEnd"/>
      <w:r w:rsidRPr="00D06176">
        <w:rPr>
          <w:lang w:val="ca-ES"/>
        </w:rPr>
        <w:t xml:space="preserve"> en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que el </w:t>
      </w:r>
      <w:proofErr w:type="spellStart"/>
      <w:r w:rsidRPr="00D06176">
        <w:rPr>
          <w:lang w:val="ca-ES"/>
        </w:rPr>
        <w:t>cliente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devuelva</w:t>
      </w:r>
      <w:proofErr w:type="spellEnd"/>
      <w:r w:rsidRPr="00D06176">
        <w:rPr>
          <w:lang w:val="ca-ES"/>
        </w:rPr>
        <w:t xml:space="preserve"> el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alquilado</w:t>
      </w:r>
      <w:proofErr w:type="spellEnd"/>
      <w:r w:rsidRPr="00D06176">
        <w:rPr>
          <w:lang w:val="ca-ES"/>
        </w:rPr>
        <w:t>.</w:t>
      </w:r>
    </w:p>
    <w:p w14:paraId="292D477F" w14:textId="3CC4A82B" w:rsidR="00D06176" w:rsidRPr="00D06176" w:rsidRDefault="00D06176" w:rsidP="00D06176">
      <w:pPr>
        <w:tabs>
          <w:tab w:val="left" w:pos="284"/>
        </w:tabs>
        <w:jc w:val="both"/>
        <w:rPr>
          <w:lang w:val="ca-ES"/>
        </w:rPr>
      </w:pPr>
      <w:proofErr w:type="spellStart"/>
      <w:r w:rsidRPr="00D06176">
        <w:rPr>
          <w:lang w:val="ca-ES"/>
        </w:rPr>
        <w:t>Algunas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consideraciones</w:t>
      </w:r>
      <w:proofErr w:type="spellEnd"/>
      <w:r w:rsidRPr="00D06176">
        <w:rPr>
          <w:lang w:val="ca-ES"/>
        </w:rPr>
        <w:t xml:space="preserve"> a </w:t>
      </w:r>
      <w:proofErr w:type="spellStart"/>
      <w:r w:rsidRPr="00D06176">
        <w:rPr>
          <w:lang w:val="ca-ES"/>
        </w:rPr>
        <w:t>tener</w:t>
      </w:r>
      <w:proofErr w:type="spellEnd"/>
      <w:r w:rsidRPr="00D06176">
        <w:rPr>
          <w:lang w:val="ca-ES"/>
        </w:rPr>
        <w:t xml:space="preserve"> en </w:t>
      </w:r>
      <w:proofErr w:type="spellStart"/>
      <w:r w:rsidRPr="00D06176">
        <w:rPr>
          <w:lang w:val="ca-ES"/>
        </w:rPr>
        <w:t>cuenta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serían</w:t>
      </w:r>
      <w:proofErr w:type="spellEnd"/>
      <w:r w:rsidRPr="00D06176">
        <w:rPr>
          <w:lang w:val="ca-ES"/>
        </w:rPr>
        <w:t>:</w:t>
      </w:r>
    </w:p>
    <w:p w14:paraId="491C97FF" w14:textId="3B0A6B91" w:rsidR="00D06176" w:rsidRPr="00D06176" w:rsidRDefault="00D06176" w:rsidP="00D06176">
      <w:pPr>
        <w:pStyle w:val="Prrafodelista"/>
        <w:numPr>
          <w:ilvl w:val="0"/>
          <w:numId w:val="35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Un </w:t>
      </w:r>
      <w:proofErr w:type="spellStart"/>
      <w:r w:rsidRPr="00D06176">
        <w:rPr>
          <w:lang w:val="ca-ES"/>
        </w:rPr>
        <w:t>cliente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puede</w:t>
      </w:r>
      <w:proofErr w:type="spellEnd"/>
      <w:r w:rsidRPr="00D06176">
        <w:rPr>
          <w:lang w:val="ca-ES"/>
        </w:rPr>
        <w:t xml:space="preserve"> alquilar un </w:t>
      </w:r>
      <w:proofErr w:type="spellStart"/>
      <w:r w:rsidRPr="00D06176">
        <w:rPr>
          <w:lang w:val="ca-ES"/>
        </w:rPr>
        <w:t>mismo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, </w:t>
      </w:r>
      <w:proofErr w:type="spellStart"/>
      <w:r w:rsidRPr="00D06176">
        <w:rPr>
          <w:lang w:val="ca-ES"/>
        </w:rPr>
        <w:t>siempre</w:t>
      </w:r>
      <w:proofErr w:type="spellEnd"/>
      <w:r w:rsidRPr="00D06176">
        <w:rPr>
          <w:lang w:val="ca-ES"/>
        </w:rPr>
        <w:t xml:space="preserve"> y </w:t>
      </w:r>
      <w:proofErr w:type="spellStart"/>
      <w:r w:rsidRPr="00D06176">
        <w:rPr>
          <w:lang w:val="ca-ES"/>
        </w:rPr>
        <w:t>cuando</w:t>
      </w:r>
      <w:proofErr w:type="spellEnd"/>
      <w:r w:rsidRPr="00D06176">
        <w:rPr>
          <w:lang w:val="ca-ES"/>
        </w:rPr>
        <w:t xml:space="preserve"> lo </w:t>
      </w:r>
      <w:proofErr w:type="spellStart"/>
      <w:r w:rsidRPr="00D06176">
        <w:rPr>
          <w:lang w:val="ca-ES"/>
        </w:rPr>
        <w:t>haga</w:t>
      </w:r>
      <w:proofErr w:type="spellEnd"/>
      <w:r w:rsidRPr="00D06176">
        <w:rPr>
          <w:lang w:val="ca-ES"/>
        </w:rPr>
        <w:t xml:space="preserve"> en </w:t>
      </w:r>
      <w:proofErr w:type="spellStart"/>
      <w:r w:rsidRPr="00D06176">
        <w:rPr>
          <w:lang w:val="ca-ES"/>
        </w:rPr>
        <w:t>fechas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diferentes</w:t>
      </w:r>
      <w:proofErr w:type="spellEnd"/>
      <w:r w:rsidRPr="00D06176">
        <w:rPr>
          <w:lang w:val="ca-ES"/>
        </w:rPr>
        <w:t>.</w:t>
      </w:r>
    </w:p>
    <w:p w14:paraId="68FFE8B4" w14:textId="4DD6C771" w:rsidR="00D06176" w:rsidRPr="00D06176" w:rsidRDefault="00D06176" w:rsidP="00D06176">
      <w:pPr>
        <w:pStyle w:val="Prrafodelista"/>
        <w:numPr>
          <w:ilvl w:val="0"/>
          <w:numId w:val="35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 es anterior o igual a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 </w:t>
      </w:r>
      <w:proofErr w:type="spellStart"/>
      <w:r w:rsidRPr="00D06176">
        <w:rPr>
          <w:lang w:val="ca-ES"/>
        </w:rPr>
        <w:t>devolución</w:t>
      </w:r>
      <w:proofErr w:type="spellEnd"/>
      <w:r w:rsidRPr="00D06176">
        <w:rPr>
          <w:lang w:val="ca-ES"/>
        </w:rPr>
        <w:t xml:space="preserve">, </w:t>
      </w:r>
      <w:proofErr w:type="spellStart"/>
      <w:r w:rsidRPr="00D06176">
        <w:rPr>
          <w:lang w:val="ca-ES"/>
        </w:rPr>
        <w:t>siempre</w:t>
      </w:r>
      <w:proofErr w:type="spellEnd"/>
      <w:r w:rsidRPr="00D06176">
        <w:rPr>
          <w:lang w:val="ca-ES"/>
        </w:rPr>
        <w:t xml:space="preserve"> y </w:t>
      </w:r>
      <w:proofErr w:type="spellStart"/>
      <w:r w:rsidRPr="00D06176">
        <w:rPr>
          <w:lang w:val="ca-ES"/>
        </w:rPr>
        <w:t>cuando</w:t>
      </w:r>
      <w:proofErr w:type="spellEnd"/>
      <w:r w:rsidRPr="00D06176">
        <w:rPr>
          <w:lang w:val="ca-ES"/>
        </w:rPr>
        <w:t xml:space="preserve">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 </w:t>
      </w:r>
      <w:proofErr w:type="spellStart"/>
      <w:r w:rsidRPr="00D06176">
        <w:rPr>
          <w:lang w:val="ca-ES"/>
        </w:rPr>
        <w:t>devolución</w:t>
      </w:r>
      <w:proofErr w:type="spellEnd"/>
      <w:r w:rsidRPr="00D06176">
        <w:rPr>
          <w:lang w:val="ca-ES"/>
        </w:rPr>
        <w:t xml:space="preserve"> no </w:t>
      </w:r>
      <w:proofErr w:type="spellStart"/>
      <w:r w:rsidRPr="00D06176">
        <w:rPr>
          <w:lang w:val="ca-ES"/>
        </w:rPr>
        <w:t>sea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nula</w:t>
      </w:r>
      <w:proofErr w:type="spellEnd"/>
      <w:r w:rsidRPr="00D06176">
        <w:rPr>
          <w:lang w:val="ca-ES"/>
        </w:rPr>
        <w:t xml:space="preserve">.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del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podría</w:t>
      </w:r>
      <w:proofErr w:type="spellEnd"/>
      <w:r w:rsidRPr="00D06176">
        <w:rPr>
          <w:lang w:val="ca-ES"/>
        </w:rPr>
        <w:t xml:space="preserve"> ser por </w:t>
      </w:r>
      <w:proofErr w:type="spellStart"/>
      <w:r w:rsidRPr="00D06176">
        <w:rPr>
          <w:lang w:val="ca-ES"/>
        </w:rPr>
        <w:t>defecto</w:t>
      </w:r>
      <w:proofErr w:type="spellEnd"/>
      <w:r w:rsidRPr="00D06176">
        <w:rPr>
          <w:lang w:val="ca-ES"/>
        </w:rPr>
        <w:t xml:space="preserve"> la </w:t>
      </w:r>
      <w:proofErr w:type="spellStart"/>
      <w:r w:rsidRPr="00D06176">
        <w:rPr>
          <w:lang w:val="ca-ES"/>
        </w:rPr>
        <w:t>fecha</w:t>
      </w:r>
      <w:proofErr w:type="spellEnd"/>
      <w:r w:rsidRPr="00D06176">
        <w:rPr>
          <w:lang w:val="ca-ES"/>
        </w:rPr>
        <w:t xml:space="preserve"> actual.</w:t>
      </w:r>
    </w:p>
    <w:p w14:paraId="3C8F1DC7" w14:textId="4C4E8FFB" w:rsidR="00D06176" w:rsidRPr="00D06176" w:rsidRDefault="00D06176" w:rsidP="00D06176">
      <w:pPr>
        <w:pStyle w:val="Prrafodelista"/>
        <w:numPr>
          <w:ilvl w:val="0"/>
          <w:numId w:val="35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El </w:t>
      </w:r>
      <w:proofErr w:type="spellStart"/>
      <w:r w:rsidRPr="00D06176">
        <w:rPr>
          <w:lang w:val="ca-ES"/>
        </w:rPr>
        <w:t>cliente</w:t>
      </w:r>
      <w:proofErr w:type="spellEnd"/>
      <w:r w:rsidRPr="00D06176">
        <w:rPr>
          <w:lang w:val="ca-ES"/>
        </w:rPr>
        <w:t xml:space="preserve"> que alquila un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 y el </w:t>
      </w:r>
      <w:proofErr w:type="spellStart"/>
      <w:r w:rsidRPr="00D06176">
        <w:rPr>
          <w:lang w:val="ca-ES"/>
        </w:rPr>
        <w:t>empleado</w:t>
      </w:r>
      <w:proofErr w:type="spellEnd"/>
      <w:r w:rsidRPr="00D06176">
        <w:rPr>
          <w:lang w:val="ca-ES"/>
        </w:rPr>
        <w:t xml:space="preserve"> que </w:t>
      </w:r>
      <w:proofErr w:type="spellStart"/>
      <w:r w:rsidRPr="00D06176">
        <w:rPr>
          <w:lang w:val="ca-ES"/>
        </w:rPr>
        <w:t>efectúa</w:t>
      </w:r>
      <w:proofErr w:type="spellEnd"/>
      <w:r w:rsidRPr="00D06176">
        <w:rPr>
          <w:lang w:val="ca-ES"/>
        </w:rPr>
        <w:t xml:space="preserve"> un </w:t>
      </w:r>
      <w:proofErr w:type="spellStart"/>
      <w:r w:rsidRPr="00D06176">
        <w:rPr>
          <w:lang w:val="ca-ES"/>
        </w:rPr>
        <w:t>alquiler</w:t>
      </w:r>
      <w:proofErr w:type="spellEnd"/>
      <w:r w:rsidRPr="00D06176">
        <w:rPr>
          <w:lang w:val="ca-ES"/>
        </w:rPr>
        <w:t xml:space="preserve"> </w:t>
      </w:r>
      <w:proofErr w:type="spellStart"/>
      <w:r w:rsidRPr="00D06176">
        <w:rPr>
          <w:lang w:val="ca-ES"/>
        </w:rPr>
        <w:t>tienen</w:t>
      </w:r>
      <w:proofErr w:type="spellEnd"/>
      <w:r w:rsidRPr="00D06176">
        <w:rPr>
          <w:lang w:val="ca-ES"/>
        </w:rPr>
        <w:t xml:space="preserve"> que existir, </w:t>
      </w:r>
      <w:proofErr w:type="spellStart"/>
      <w:r w:rsidRPr="00D06176">
        <w:rPr>
          <w:lang w:val="ca-ES"/>
        </w:rPr>
        <w:t>respectivamente</w:t>
      </w:r>
      <w:proofErr w:type="spellEnd"/>
      <w:r w:rsidRPr="00D06176">
        <w:rPr>
          <w:lang w:val="ca-ES"/>
        </w:rPr>
        <w:t xml:space="preserve">, en las </w:t>
      </w:r>
      <w:proofErr w:type="spellStart"/>
      <w:r w:rsidRPr="00D06176">
        <w:rPr>
          <w:lang w:val="ca-ES"/>
        </w:rPr>
        <w:t>tablas</w:t>
      </w:r>
      <w:proofErr w:type="spellEnd"/>
      <w:r w:rsidRPr="00D06176">
        <w:rPr>
          <w:lang w:val="ca-ES"/>
        </w:rPr>
        <w:t xml:space="preserve"> de clientes y de </w:t>
      </w:r>
      <w:proofErr w:type="spellStart"/>
      <w:r w:rsidRPr="00D06176">
        <w:rPr>
          <w:lang w:val="ca-ES"/>
        </w:rPr>
        <w:t>empleados</w:t>
      </w:r>
      <w:proofErr w:type="spellEnd"/>
      <w:r w:rsidRPr="00D06176">
        <w:rPr>
          <w:lang w:val="ca-ES"/>
        </w:rPr>
        <w:t>.</w:t>
      </w:r>
    </w:p>
    <w:p w14:paraId="780282A5" w14:textId="44919E6E" w:rsidR="00D06176" w:rsidRPr="00D06176" w:rsidRDefault="00D06176" w:rsidP="00D06176">
      <w:pPr>
        <w:pStyle w:val="Prrafodelista"/>
        <w:numPr>
          <w:ilvl w:val="0"/>
          <w:numId w:val="35"/>
        </w:numPr>
        <w:tabs>
          <w:tab w:val="left" w:pos="284"/>
        </w:tabs>
        <w:jc w:val="both"/>
        <w:rPr>
          <w:lang w:val="ca-ES"/>
        </w:rPr>
      </w:pPr>
      <w:r w:rsidRPr="00D06176">
        <w:rPr>
          <w:lang w:val="ca-ES"/>
        </w:rPr>
        <w:t xml:space="preserve">El </w:t>
      </w:r>
      <w:proofErr w:type="spellStart"/>
      <w:r w:rsidRPr="00D06176">
        <w:rPr>
          <w:lang w:val="ca-ES"/>
        </w:rPr>
        <w:t>juego</w:t>
      </w:r>
      <w:proofErr w:type="spellEnd"/>
      <w:r w:rsidRPr="00D06176">
        <w:rPr>
          <w:lang w:val="ca-ES"/>
        </w:rPr>
        <w:t xml:space="preserve"> a alquilar </w:t>
      </w:r>
      <w:proofErr w:type="spellStart"/>
      <w:r w:rsidRPr="00D06176">
        <w:rPr>
          <w:lang w:val="ca-ES"/>
        </w:rPr>
        <w:t>tiene</w:t>
      </w:r>
      <w:proofErr w:type="spellEnd"/>
      <w:r w:rsidRPr="00D06176">
        <w:rPr>
          <w:lang w:val="ca-ES"/>
        </w:rPr>
        <w:t xml:space="preserve"> que existir </w:t>
      </w:r>
      <w:proofErr w:type="spellStart"/>
      <w:r w:rsidRPr="00D06176">
        <w:rPr>
          <w:lang w:val="ca-ES"/>
        </w:rPr>
        <w:t>previamente</w:t>
      </w:r>
      <w:proofErr w:type="spellEnd"/>
      <w:r w:rsidRPr="00D06176">
        <w:rPr>
          <w:lang w:val="ca-ES"/>
        </w:rPr>
        <w:t xml:space="preserve"> en la tabla de </w:t>
      </w:r>
      <w:proofErr w:type="spellStart"/>
      <w:r w:rsidRPr="00D06176">
        <w:rPr>
          <w:lang w:val="ca-ES"/>
        </w:rPr>
        <w:t>videojuegos</w:t>
      </w:r>
      <w:proofErr w:type="spellEnd"/>
      <w:r w:rsidRPr="00D06176">
        <w:rPr>
          <w:lang w:val="ca-ES"/>
        </w:rPr>
        <w:t>.</w:t>
      </w:r>
    </w:p>
    <w:p w14:paraId="3BEB1501" w14:textId="77777777" w:rsidR="00D06176" w:rsidRPr="00D06176" w:rsidRDefault="00D06176" w:rsidP="00D06176">
      <w:pPr>
        <w:pStyle w:val="Prrafodelista"/>
        <w:tabs>
          <w:tab w:val="left" w:pos="284"/>
        </w:tabs>
        <w:jc w:val="both"/>
        <w:rPr>
          <w:lang w:val="ca-ES"/>
        </w:rPr>
      </w:pPr>
    </w:p>
    <w:p w14:paraId="20866186" w14:textId="77777777" w:rsidR="00D06176" w:rsidRDefault="00D06176" w:rsidP="00D06176">
      <w:pPr>
        <w:tabs>
          <w:tab w:val="left" w:pos="284"/>
        </w:tabs>
        <w:jc w:val="both"/>
        <w:rPr>
          <w:lang w:val="ca-ES"/>
        </w:rPr>
      </w:pPr>
    </w:p>
    <w:p w14:paraId="49583195" w14:textId="77777777" w:rsidR="00727125" w:rsidRPr="00727125" w:rsidRDefault="00727125" w:rsidP="00727125">
      <w:pPr>
        <w:tabs>
          <w:tab w:val="left" w:pos="284"/>
        </w:tabs>
        <w:jc w:val="both"/>
        <w:rPr>
          <w:b/>
          <w:lang w:val="ca-ES"/>
        </w:rPr>
      </w:pPr>
      <w:r w:rsidRPr="00727125">
        <w:rPr>
          <w:b/>
          <w:lang w:val="ca-ES"/>
        </w:rPr>
        <w:t xml:space="preserve">Se </w:t>
      </w:r>
      <w:proofErr w:type="spellStart"/>
      <w:r w:rsidRPr="00727125">
        <w:rPr>
          <w:b/>
          <w:lang w:val="ca-ES"/>
        </w:rPr>
        <w:t>pide</w:t>
      </w:r>
      <w:proofErr w:type="spellEnd"/>
      <w:r w:rsidRPr="00727125">
        <w:rPr>
          <w:b/>
          <w:lang w:val="ca-ES"/>
        </w:rPr>
        <w:t>:</w:t>
      </w:r>
    </w:p>
    <w:p w14:paraId="735D3361" w14:textId="77777777" w:rsidR="00727125" w:rsidRPr="00727125" w:rsidRDefault="00727125" w:rsidP="00727125">
      <w:pPr>
        <w:tabs>
          <w:tab w:val="left" w:pos="284"/>
        </w:tabs>
        <w:jc w:val="both"/>
        <w:rPr>
          <w:lang w:val="ca-ES"/>
        </w:rPr>
      </w:pPr>
      <w:proofErr w:type="spellStart"/>
      <w:r w:rsidRPr="00727125">
        <w:rPr>
          <w:lang w:val="ca-ES"/>
        </w:rPr>
        <w:t>Proponer</w:t>
      </w:r>
      <w:proofErr w:type="spellEnd"/>
      <w:r w:rsidRPr="00727125">
        <w:rPr>
          <w:lang w:val="ca-ES"/>
        </w:rPr>
        <w:t xml:space="preserve"> el conjunto de </w:t>
      </w:r>
      <w:proofErr w:type="spellStart"/>
      <w:r w:rsidRPr="00727125">
        <w:rPr>
          <w:lang w:val="ca-ES"/>
        </w:rPr>
        <w:t>sentencias</w:t>
      </w:r>
      <w:proofErr w:type="spellEnd"/>
      <w:r w:rsidRPr="00727125">
        <w:rPr>
          <w:lang w:val="ca-ES"/>
        </w:rPr>
        <w:t xml:space="preserve"> SQL </w:t>
      </w:r>
      <w:proofErr w:type="spellStart"/>
      <w:r w:rsidRPr="00727125">
        <w:rPr>
          <w:lang w:val="ca-ES"/>
        </w:rPr>
        <w:t>necesarias</w:t>
      </w:r>
      <w:proofErr w:type="spellEnd"/>
      <w:r w:rsidRPr="00727125">
        <w:rPr>
          <w:lang w:val="ca-ES"/>
        </w:rPr>
        <w:t xml:space="preserve"> con el </w:t>
      </w:r>
      <w:proofErr w:type="spellStart"/>
      <w:r w:rsidRPr="00727125">
        <w:rPr>
          <w:lang w:val="ca-ES"/>
        </w:rPr>
        <w:t>fin</w:t>
      </w:r>
      <w:proofErr w:type="spellEnd"/>
      <w:r w:rsidRPr="00727125">
        <w:rPr>
          <w:lang w:val="ca-ES"/>
        </w:rPr>
        <w:t xml:space="preserve"> de definir y crear una BD sobre </w:t>
      </w:r>
      <w:proofErr w:type="spellStart"/>
      <w:r w:rsidRPr="00727125">
        <w:rPr>
          <w:lang w:val="ca-ES"/>
        </w:rPr>
        <w:t>PostgreSQL</w:t>
      </w:r>
      <w:proofErr w:type="spellEnd"/>
      <w:r w:rsidRPr="00727125">
        <w:rPr>
          <w:lang w:val="ca-ES"/>
        </w:rPr>
        <w:t xml:space="preserve"> que se </w:t>
      </w:r>
      <w:proofErr w:type="spellStart"/>
      <w:r w:rsidRPr="00727125">
        <w:rPr>
          <w:lang w:val="ca-ES"/>
        </w:rPr>
        <w:t>ajuste</w:t>
      </w:r>
      <w:proofErr w:type="spellEnd"/>
      <w:r w:rsidRPr="00727125">
        <w:rPr>
          <w:lang w:val="ca-ES"/>
        </w:rPr>
        <w:t xml:space="preserve"> al </w:t>
      </w:r>
      <w:proofErr w:type="spellStart"/>
      <w:r w:rsidRPr="00727125">
        <w:rPr>
          <w:lang w:val="ca-ES"/>
        </w:rPr>
        <w:t>diseño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previo</w:t>
      </w:r>
      <w:proofErr w:type="spellEnd"/>
      <w:r w:rsidRPr="00727125">
        <w:rPr>
          <w:lang w:val="ca-ES"/>
        </w:rPr>
        <w:t xml:space="preserve">. Es </w:t>
      </w:r>
      <w:proofErr w:type="spellStart"/>
      <w:r w:rsidRPr="00727125">
        <w:rPr>
          <w:lang w:val="ca-ES"/>
        </w:rPr>
        <w:t>importante</w:t>
      </w:r>
      <w:proofErr w:type="spellEnd"/>
      <w:r w:rsidRPr="00727125">
        <w:rPr>
          <w:lang w:val="ca-ES"/>
        </w:rPr>
        <w:t xml:space="preserve"> destacar </w:t>
      </w:r>
      <w:r w:rsidRPr="004A5A49">
        <w:rPr>
          <w:b/>
          <w:lang w:val="ca-ES"/>
        </w:rPr>
        <w:t xml:space="preserve">que el nombre de las </w:t>
      </w:r>
      <w:proofErr w:type="spellStart"/>
      <w:r w:rsidRPr="004A5A49">
        <w:rPr>
          <w:b/>
          <w:lang w:val="ca-ES"/>
        </w:rPr>
        <w:t>tablas</w:t>
      </w:r>
      <w:proofErr w:type="spellEnd"/>
      <w:r w:rsidRPr="004A5A49">
        <w:rPr>
          <w:b/>
          <w:lang w:val="ca-ES"/>
        </w:rPr>
        <w:t xml:space="preserve"> y de </w:t>
      </w:r>
      <w:proofErr w:type="spellStart"/>
      <w:r w:rsidRPr="004A5A49">
        <w:rPr>
          <w:b/>
          <w:lang w:val="ca-ES"/>
        </w:rPr>
        <w:t>sus</w:t>
      </w:r>
      <w:proofErr w:type="spellEnd"/>
      <w:r w:rsidRPr="004A5A49">
        <w:rPr>
          <w:b/>
          <w:lang w:val="ca-ES"/>
        </w:rPr>
        <w:t xml:space="preserve"> </w:t>
      </w:r>
      <w:proofErr w:type="spellStart"/>
      <w:r w:rsidRPr="004A5A49">
        <w:rPr>
          <w:b/>
          <w:lang w:val="ca-ES"/>
        </w:rPr>
        <w:t>columnas</w:t>
      </w:r>
      <w:proofErr w:type="spellEnd"/>
      <w:r w:rsidRPr="004A5A49">
        <w:rPr>
          <w:b/>
          <w:lang w:val="ca-ES"/>
        </w:rPr>
        <w:t xml:space="preserve"> </w:t>
      </w:r>
      <w:proofErr w:type="spellStart"/>
      <w:r w:rsidRPr="004A5A49">
        <w:rPr>
          <w:b/>
          <w:lang w:val="ca-ES"/>
        </w:rPr>
        <w:t>tiene</w:t>
      </w:r>
      <w:proofErr w:type="spellEnd"/>
      <w:r w:rsidRPr="004A5A49">
        <w:rPr>
          <w:b/>
          <w:lang w:val="ca-ES"/>
        </w:rPr>
        <w:t xml:space="preserve"> que coincidir </w:t>
      </w:r>
      <w:proofErr w:type="spellStart"/>
      <w:r w:rsidRPr="004A5A49">
        <w:rPr>
          <w:b/>
          <w:lang w:val="ca-ES"/>
        </w:rPr>
        <w:t>exactamente</w:t>
      </w:r>
      <w:proofErr w:type="spellEnd"/>
      <w:r w:rsidRPr="004A5A49">
        <w:rPr>
          <w:b/>
          <w:lang w:val="ca-ES"/>
        </w:rPr>
        <w:t xml:space="preserve"> con los nombres de las relaciones y de los </w:t>
      </w:r>
      <w:proofErr w:type="spellStart"/>
      <w:r w:rsidRPr="004A5A49">
        <w:rPr>
          <w:b/>
          <w:lang w:val="ca-ES"/>
        </w:rPr>
        <w:t>atributos</w:t>
      </w:r>
      <w:proofErr w:type="spellEnd"/>
      <w:r w:rsidRPr="004A5A49">
        <w:rPr>
          <w:b/>
          <w:lang w:val="ca-ES"/>
        </w:rPr>
        <w:t xml:space="preserve"> </w:t>
      </w:r>
      <w:r w:rsidRPr="00727125">
        <w:rPr>
          <w:lang w:val="ca-ES"/>
        </w:rPr>
        <w:t xml:space="preserve">que se proporciona en este </w:t>
      </w:r>
      <w:proofErr w:type="spellStart"/>
      <w:r w:rsidRPr="00727125">
        <w:rPr>
          <w:lang w:val="ca-ES"/>
        </w:rPr>
        <w:t>enunciado</w:t>
      </w:r>
      <w:proofErr w:type="spellEnd"/>
      <w:r w:rsidRPr="00727125">
        <w:rPr>
          <w:lang w:val="ca-ES"/>
        </w:rPr>
        <w:t xml:space="preserve">. </w:t>
      </w:r>
    </w:p>
    <w:p w14:paraId="7AB5CBE1" w14:textId="77777777" w:rsidR="00727125" w:rsidRPr="00727125" w:rsidRDefault="00727125" w:rsidP="00727125">
      <w:pPr>
        <w:tabs>
          <w:tab w:val="left" w:pos="284"/>
        </w:tabs>
        <w:jc w:val="both"/>
        <w:rPr>
          <w:lang w:val="ca-ES"/>
        </w:rPr>
      </w:pPr>
      <w:proofErr w:type="spellStart"/>
      <w:r w:rsidRPr="00727125">
        <w:rPr>
          <w:lang w:val="ca-ES"/>
        </w:rPr>
        <w:t>Además</w:t>
      </w:r>
      <w:proofErr w:type="spellEnd"/>
      <w:r w:rsidRPr="00727125">
        <w:rPr>
          <w:lang w:val="ca-ES"/>
        </w:rPr>
        <w:t xml:space="preserve">, a la hora de definir y crear la BD </w:t>
      </w:r>
      <w:proofErr w:type="spellStart"/>
      <w:r w:rsidRPr="00727125">
        <w:rPr>
          <w:lang w:val="ca-ES"/>
        </w:rPr>
        <w:t>hay</w:t>
      </w:r>
      <w:proofErr w:type="spellEnd"/>
      <w:r w:rsidRPr="00727125">
        <w:rPr>
          <w:lang w:val="ca-ES"/>
        </w:rPr>
        <w:t xml:space="preserve"> que considerar las </w:t>
      </w:r>
      <w:proofErr w:type="spellStart"/>
      <w:r w:rsidRPr="004A5A49">
        <w:rPr>
          <w:b/>
          <w:lang w:val="ca-ES"/>
        </w:rPr>
        <w:t>siguientes</w:t>
      </w:r>
      <w:proofErr w:type="spellEnd"/>
      <w:r w:rsidRPr="004A5A49">
        <w:rPr>
          <w:b/>
          <w:lang w:val="ca-ES"/>
        </w:rPr>
        <w:t xml:space="preserve"> </w:t>
      </w:r>
      <w:proofErr w:type="spellStart"/>
      <w:r w:rsidRPr="004A5A49">
        <w:rPr>
          <w:b/>
          <w:lang w:val="ca-ES"/>
        </w:rPr>
        <w:t>restricciones</w:t>
      </w:r>
      <w:proofErr w:type="spellEnd"/>
      <w:r w:rsidRPr="00727125">
        <w:rPr>
          <w:lang w:val="ca-ES"/>
        </w:rPr>
        <w:t>:</w:t>
      </w:r>
    </w:p>
    <w:p w14:paraId="6F702766" w14:textId="04ADDF4C" w:rsidR="00727125" w:rsidRPr="004A5A49" w:rsidRDefault="00727125" w:rsidP="004A5A49">
      <w:pPr>
        <w:pStyle w:val="Prrafodelista"/>
        <w:numPr>
          <w:ilvl w:val="0"/>
          <w:numId w:val="36"/>
        </w:numPr>
        <w:tabs>
          <w:tab w:val="left" w:pos="284"/>
        </w:tabs>
        <w:jc w:val="both"/>
        <w:rPr>
          <w:lang w:val="ca-ES"/>
        </w:rPr>
      </w:pPr>
      <w:proofErr w:type="spellStart"/>
      <w:r w:rsidRPr="004A5A49">
        <w:rPr>
          <w:lang w:val="ca-ES"/>
        </w:rPr>
        <w:t>Todas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aquellas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restricciones</w:t>
      </w:r>
      <w:proofErr w:type="spellEnd"/>
      <w:r w:rsidRPr="004A5A49">
        <w:rPr>
          <w:lang w:val="ca-ES"/>
        </w:rPr>
        <w:t xml:space="preserve"> que </w:t>
      </w:r>
      <w:proofErr w:type="spellStart"/>
      <w:r w:rsidRPr="004A5A49">
        <w:rPr>
          <w:lang w:val="ca-ES"/>
        </w:rPr>
        <w:t>sean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inherentes</w:t>
      </w:r>
      <w:proofErr w:type="spellEnd"/>
      <w:r w:rsidRPr="004A5A49">
        <w:rPr>
          <w:lang w:val="ca-ES"/>
        </w:rPr>
        <w:t xml:space="preserve"> al modelo relacional (como, por </w:t>
      </w:r>
      <w:proofErr w:type="spellStart"/>
      <w:r w:rsidRPr="004A5A49">
        <w:rPr>
          <w:lang w:val="ca-ES"/>
        </w:rPr>
        <w:t>ejemplo</w:t>
      </w:r>
      <w:proofErr w:type="spellEnd"/>
      <w:r w:rsidRPr="004A5A49">
        <w:rPr>
          <w:lang w:val="ca-ES"/>
        </w:rPr>
        <w:t xml:space="preserve">, claves </w:t>
      </w:r>
      <w:proofErr w:type="spellStart"/>
      <w:r w:rsidRPr="004A5A49">
        <w:rPr>
          <w:lang w:val="ca-ES"/>
        </w:rPr>
        <w:t>primarias</w:t>
      </w:r>
      <w:proofErr w:type="spellEnd"/>
      <w:r w:rsidRPr="004A5A49">
        <w:rPr>
          <w:lang w:val="ca-ES"/>
        </w:rPr>
        <w:t xml:space="preserve"> y claves </w:t>
      </w:r>
      <w:proofErr w:type="spellStart"/>
      <w:r w:rsidRPr="004A5A49">
        <w:rPr>
          <w:lang w:val="ca-ES"/>
        </w:rPr>
        <w:t>foráneas</w:t>
      </w:r>
      <w:proofErr w:type="spellEnd"/>
      <w:r w:rsidRPr="004A5A49">
        <w:rPr>
          <w:lang w:val="ca-ES"/>
        </w:rPr>
        <w:t xml:space="preserve">) y </w:t>
      </w:r>
      <w:proofErr w:type="spellStart"/>
      <w:r w:rsidRPr="004A5A49">
        <w:rPr>
          <w:lang w:val="ca-ES"/>
        </w:rPr>
        <w:t>todas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aquéllas</w:t>
      </w:r>
      <w:proofErr w:type="spellEnd"/>
      <w:r w:rsidRPr="004A5A49">
        <w:rPr>
          <w:lang w:val="ca-ES"/>
        </w:rPr>
        <w:t xml:space="preserve"> que se </w:t>
      </w:r>
      <w:proofErr w:type="spellStart"/>
      <w:r w:rsidRPr="004A5A49">
        <w:rPr>
          <w:lang w:val="ca-ES"/>
        </w:rPr>
        <w:t>puedan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deducir</w:t>
      </w:r>
      <w:proofErr w:type="spellEnd"/>
      <w:r w:rsidRPr="004A5A49">
        <w:rPr>
          <w:lang w:val="ca-ES"/>
        </w:rPr>
        <w:t xml:space="preserve"> a partir del </w:t>
      </w:r>
      <w:proofErr w:type="spellStart"/>
      <w:r w:rsidRPr="004A5A49">
        <w:rPr>
          <w:lang w:val="ca-ES"/>
        </w:rPr>
        <w:t>enunciado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previo</w:t>
      </w:r>
      <w:proofErr w:type="spellEnd"/>
      <w:r w:rsidRPr="004A5A49">
        <w:rPr>
          <w:lang w:val="ca-ES"/>
        </w:rPr>
        <w:t xml:space="preserve"> (</w:t>
      </w:r>
      <w:proofErr w:type="spellStart"/>
      <w:r w:rsidRPr="004A5A49">
        <w:rPr>
          <w:lang w:val="ca-ES"/>
        </w:rPr>
        <w:t>restricciones</w:t>
      </w:r>
      <w:proofErr w:type="spellEnd"/>
      <w:r w:rsidRPr="004A5A49">
        <w:rPr>
          <w:lang w:val="ca-ES"/>
        </w:rPr>
        <w:t xml:space="preserve"> de UNIQUE para un atributo o conjunto de </w:t>
      </w:r>
      <w:proofErr w:type="spellStart"/>
      <w:r w:rsidRPr="004A5A49">
        <w:rPr>
          <w:lang w:val="ca-ES"/>
        </w:rPr>
        <w:t>atributos</w:t>
      </w:r>
      <w:proofErr w:type="spellEnd"/>
      <w:r w:rsidRPr="004A5A49">
        <w:rPr>
          <w:lang w:val="ca-ES"/>
        </w:rPr>
        <w:t xml:space="preserve">, </w:t>
      </w:r>
      <w:proofErr w:type="spellStart"/>
      <w:r w:rsidRPr="004A5A49">
        <w:rPr>
          <w:lang w:val="ca-ES"/>
        </w:rPr>
        <w:t>admisión</w:t>
      </w:r>
      <w:proofErr w:type="spellEnd"/>
      <w:r w:rsidRPr="004A5A49">
        <w:rPr>
          <w:lang w:val="ca-ES"/>
        </w:rPr>
        <w:t xml:space="preserve"> de valores </w:t>
      </w:r>
      <w:proofErr w:type="spellStart"/>
      <w:r w:rsidRPr="004A5A49">
        <w:rPr>
          <w:lang w:val="ca-ES"/>
        </w:rPr>
        <w:t>nulos</w:t>
      </w:r>
      <w:proofErr w:type="spellEnd"/>
      <w:r w:rsidRPr="004A5A49">
        <w:rPr>
          <w:lang w:val="ca-ES"/>
        </w:rPr>
        <w:t xml:space="preserve"> o no, etc.).</w:t>
      </w:r>
    </w:p>
    <w:p w14:paraId="3CA47A2D" w14:textId="1B5D10A2" w:rsidR="00727125" w:rsidRPr="004A5A49" w:rsidRDefault="00727125" w:rsidP="004A5A49">
      <w:pPr>
        <w:pStyle w:val="Prrafodelista"/>
        <w:numPr>
          <w:ilvl w:val="0"/>
          <w:numId w:val="36"/>
        </w:numPr>
        <w:tabs>
          <w:tab w:val="left" w:pos="284"/>
        </w:tabs>
        <w:jc w:val="both"/>
        <w:rPr>
          <w:lang w:val="ca-ES"/>
        </w:rPr>
      </w:pPr>
      <w:r w:rsidRPr="004A5A49">
        <w:rPr>
          <w:lang w:val="ca-ES"/>
        </w:rPr>
        <w:t xml:space="preserve">Las </w:t>
      </w:r>
      <w:proofErr w:type="spellStart"/>
      <w:r w:rsidRPr="004A5A49">
        <w:rPr>
          <w:lang w:val="ca-ES"/>
        </w:rPr>
        <w:t>restricciones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específicas</w:t>
      </w:r>
      <w:proofErr w:type="spellEnd"/>
      <w:r w:rsidRPr="004A5A49">
        <w:rPr>
          <w:lang w:val="ca-ES"/>
        </w:rPr>
        <w:t xml:space="preserve"> que han </w:t>
      </w:r>
      <w:proofErr w:type="spellStart"/>
      <w:r w:rsidRPr="004A5A49">
        <w:rPr>
          <w:lang w:val="ca-ES"/>
        </w:rPr>
        <w:t>sido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definidas</w:t>
      </w:r>
      <w:proofErr w:type="spellEnd"/>
      <w:r w:rsidRPr="004A5A49">
        <w:rPr>
          <w:lang w:val="ca-ES"/>
        </w:rPr>
        <w:t xml:space="preserve"> en el </w:t>
      </w:r>
      <w:proofErr w:type="spellStart"/>
      <w:r w:rsidRPr="004A5A49">
        <w:rPr>
          <w:lang w:val="ca-ES"/>
        </w:rPr>
        <w:t>enunciado</w:t>
      </w:r>
      <w:proofErr w:type="spellEnd"/>
      <w:r w:rsidRPr="004A5A49">
        <w:rPr>
          <w:lang w:val="ca-ES"/>
        </w:rPr>
        <w:t>.</w:t>
      </w:r>
    </w:p>
    <w:p w14:paraId="707D24FE" w14:textId="199CF0A3" w:rsidR="004A5A49" w:rsidRPr="004A5A49" w:rsidRDefault="00727125" w:rsidP="004A5A49">
      <w:pPr>
        <w:pStyle w:val="Prrafodelista"/>
        <w:numPr>
          <w:ilvl w:val="0"/>
          <w:numId w:val="36"/>
        </w:numPr>
        <w:tabs>
          <w:tab w:val="left" w:pos="284"/>
        </w:tabs>
        <w:jc w:val="both"/>
        <w:rPr>
          <w:lang w:val="ca-ES"/>
        </w:rPr>
      </w:pPr>
      <w:proofErr w:type="spellStart"/>
      <w:r w:rsidRPr="004A5A49">
        <w:rPr>
          <w:lang w:val="ca-ES"/>
        </w:rPr>
        <w:t>Adicionalmente</w:t>
      </w:r>
      <w:proofErr w:type="spellEnd"/>
      <w:r w:rsidRPr="004A5A49">
        <w:rPr>
          <w:lang w:val="ca-ES"/>
        </w:rPr>
        <w:t xml:space="preserve">, </w:t>
      </w:r>
      <w:proofErr w:type="spellStart"/>
      <w:r w:rsidRPr="004A5A49">
        <w:rPr>
          <w:lang w:val="ca-ES"/>
        </w:rPr>
        <w:t>hay</w:t>
      </w:r>
      <w:proofErr w:type="spellEnd"/>
      <w:r w:rsidRPr="004A5A49">
        <w:rPr>
          <w:lang w:val="ca-ES"/>
        </w:rPr>
        <w:t xml:space="preserve"> que </w:t>
      </w:r>
      <w:proofErr w:type="spellStart"/>
      <w:r w:rsidRPr="004A5A49">
        <w:rPr>
          <w:lang w:val="ca-ES"/>
        </w:rPr>
        <w:t>añadir</w:t>
      </w:r>
      <w:proofErr w:type="spellEnd"/>
      <w:r w:rsidRPr="004A5A49">
        <w:rPr>
          <w:lang w:val="ca-ES"/>
        </w:rPr>
        <w:t xml:space="preserve"> las </w:t>
      </w:r>
      <w:proofErr w:type="spellStart"/>
      <w:r w:rsidRPr="004A5A49">
        <w:rPr>
          <w:lang w:val="ca-ES"/>
        </w:rPr>
        <w:t>siguientes</w:t>
      </w:r>
      <w:proofErr w:type="spellEnd"/>
      <w:r w:rsidRPr="004A5A49">
        <w:rPr>
          <w:lang w:val="ca-ES"/>
        </w:rPr>
        <w:t xml:space="preserve"> condiciones para </w:t>
      </w:r>
      <w:proofErr w:type="spellStart"/>
      <w:r w:rsidRPr="004A5A49">
        <w:rPr>
          <w:lang w:val="ca-ES"/>
        </w:rPr>
        <w:t>hacer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efectivo</w:t>
      </w:r>
      <w:proofErr w:type="spellEnd"/>
      <w:r w:rsidRPr="004A5A49">
        <w:rPr>
          <w:lang w:val="ca-ES"/>
        </w:rPr>
        <w:t xml:space="preserve"> un </w:t>
      </w:r>
      <w:proofErr w:type="spellStart"/>
      <w:r w:rsidRPr="004A5A49">
        <w:rPr>
          <w:lang w:val="ca-ES"/>
        </w:rPr>
        <w:t>alquiler</w:t>
      </w:r>
      <w:proofErr w:type="spellEnd"/>
      <w:r w:rsidRPr="004A5A49">
        <w:rPr>
          <w:lang w:val="ca-ES"/>
        </w:rPr>
        <w:t xml:space="preserve">. </w:t>
      </w:r>
      <w:proofErr w:type="spellStart"/>
      <w:r w:rsidRPr="004A5A49">
        <w:rPr>
          <w:lang w:val="ca-ES"/>
        </w:rPr>
        <w:t>Estas</w:t>
      </w:r>
      <w:proofErr w:type="spellEnd"/>
      <w:r w:rsidRPr="004A5A49">
        <w:rPr>
          <w:lang w:val="ca-ES"/>
        </w:rPr>
        <w:t xml:space="preserve"> condiciones se </w:t>
      </w:r>
      <w:proofErr w:type="spellStart"/>
      <w:r w:rsidRPr="004A5A49">
        <w:rPr>
          <w:lang w:val="ca-ES"/>
        </w:rPr>
        <w:t>tienen</w:t>
      </w:r>
      <w:proofErr w:type="spellEnd"/>
      <w:r w:rsidRPr="004A5A49">
        <w:rPr>
          <w:lang w:val="ca-ES"/>
        </w:rPr>
        <w:t xml:space="preserve"> que implementar </w:t>
      </w:r>
      <w:proofErr w:type="spellStart"/>
      <w:r w:rsidRPr="004A5A49">
        <w:rPr>
          <w:lang w:val="ca-ES"/>
        </w:rPr>
        <w:t>mediante</w:t>
      </w:r>
      <w:proofErr w:type="spellEnd"/>
      <w:r w:rsidRPr="004A5A49">
        <w:rPr>
          <w:lang w:val="ca-ES"/>
        </w:rPr>
        <w:t xml:space="preserve"> las </w:t>
      </w:r>
      <w:proofErr w:type="spellStart"/>
      <w:r w:rsidRPr="004A5A49">
        <w:rPr>
          <w:lang w:val="ca-ES"/>
        </w:rPr>
        <w:t>siguientes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aserciones</w:t>
      </w:r>
      <w:proofErr w:type="spellEnd"/>
      <w:r w:rsidRPr="004A5A49">
        <w:rPr>
          <w:lang w:val="ca-ES"/>
        </w:rPr>
        <w:t>:</w:t>
      </w:r>
    </w:p>
    <w:p w14:paraId="6BC6FBCC" w14:textId="073640A9" w:rsidR="00727125" w:rsidRPr="00727125" w:rsidRDefault="00727125" w:rsidP="004A5A49">
      <w:pPr>
        <w:tabs>
          <w:tab w:val="left" w:pos="284"/>
        </w:tabs>
        <w:ind w:left="720"/>
        <w:jc w:val="both"/>
        <w:rPr>
          <w:lang w:val="ca-ES"/>
        </w:rPr>
      </w:pPr>
      <w:r w:rsidRPr="00727125">
        <w:rPr>
          <w:lang w:val="ca-ES"/>
        </w:rPr>
        <w:t>•</w:t>
      </w:r>
      <w:r w:rsidR="004A5A49">
        <w:rPr>
          <w:lang w:val="ca-ES"/>
        </w:rPr>
        <w:t xml:space="preserve"> </w:t>
      </w:r>
      <w:proofErr w:type="spellStart"/>
      <w:r w:rsidRPr="00727125">
        <w:rPr>
          <w:lang w:val="ca-ES"/>
        </w:rPr>
        <w:t>Aserción</w:t>
      </w:r>
      <w:proofErr w:type="spellEnd"/>
      <w:r w:rsidRPr="00727125">
        <w:rPr>
          <w:lang w:val="ca-ES"/>
        </w:rPr>
        <w:t xml:space="preserve"> 1: Un </w:t>
      </w:r>
      <w:proofErr w:type="spellStart"/>
      <w:r w:rsidRPr="00727125">
        <w:rPr>
          <w:lang w:val="ca-ES"/>
        </w:rPr>
        <w:t>cliente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sólo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puede</w:t>
      </w:r>
      <w:proofErr w:type="spellEnd"/>
      <w:r w:rsidRPr="00727125">
        <w:rPr>
          <w:lang w:val="ca-ES"/>
        </w:rPr>
        <w:t xml:space="preserve"> alquilar </w:t>
      </w:r>
      <w:proofErr w:type="spellStart"/>
      <w:r w:rsidRPr="00727125">
        <w:rPr>
          <w:lang w:val="ca-ES"/>
        </w:rPr>
        <w:t>juegos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apropiados</w:t>
      </w:r>
      <w:proofErr w:type="spellEnd"/>
      <w:r w:rsidRPr="00727125">
        <w:rPr>
          <w:lang w:val="ca-ES"/>
        </w:rPr>
        <w:t xml:space="preserve"> a </w:t>
      </w:r>
      <w:proofErr w:type="spellStart"/>
      <w:r w:rsidRPr="00727125">
        <w:rPr>
          <w:lang w:val="ca-ES"/>
        </w:rPr>
        <w:t>su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edad</w:t>
      </w:r>
      <w:proofErr w:type="spellEnd"/>
      <w:r w:rsidRPr="00727125">
        <w:rPr>
          <w:lang w:val="ca-ES"/>
        </w:rPr>
        <w:t xml:space="preserve">. Es </w:t>
      </w:r>
      <w:proofErr w:type="spellStart"/>
      <w:r w:rsidRPr="00727125">
        <w:rPr>
          <w:lang w:val="ca-ES"/>
        </w:rPr>
        <w:t>decir</w:t>
      </w:r>
      <w:proofErr w:type="spellEnd"/>
      <w:r w:rsidRPr="00727125">
        <w:rPr>
          <w:lang w:val="ca-ES"/>
        </w:rPr>
        <w:t xml:space="preserve">, la </w:t>
      </w:r>
      <w:proofErr w:type="spellStart"/>
      <w:r w:rsidRPr="00727125">
        <w:rPr>
          <w:lang w:val="ca-ES"/>
        </w:rPr>
        <w:t>edad</w:t>
      </w:r>
      <w:proofErr w:type="spellEnd"/>
      <w:r w:rsidRPr="00727125">
        <w:rPr>
          <w:lang w:val="ca-ES"/>
        </w:rPr>
        <w:t xml:space="preserve"> del </w:t>
      </w:r>
      <w:proofErr w:type="spellStart"/>
      <w:r w:rsidRPr="00727125">
        <w:rPr>
          <w:lang w:val="ca-ES"/>
        </w:rPr>
        <w:t>cliente</w:t>
      </w:r>
      <w:proofErr w:type="spellEnd"/>
      <w:r w:rsidRPr="00727125">
        <w:rPr>
          <w:lang w:val="ca-ES"/>
        </w:rPr>
        <w:t xml:space="preserve"> es </w:t>
      </w:r>
      <w:proofErr w:type="spellStart"/>
      <w:r w:rsidRPr="00727125">
        <w:rPr>
          <w:lang w:val="ca-ES"/>
        </w:rPr>
        <w:t>mayor</w:t>
      </w:r>
      <w:proofErr w:type="spellEnd"/>
      <w:r w:rsidRPr="00727125">
        <w:rPr>
          <w:lang w:val="ca-ES"/>
        </w:rPr>
        <w:t xml:space="preserve"> o igual a la </w:t>
      </w:r>
      <w:proofErr w:type="spellStart"/>
      <w:r w:rsidRPr="00727125">
        <w:rPr>
          <w:lang w:val="ca-ES"/>
        </w:rPr>
        <w:t>edad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recomendada</w:t>
      </w:r>
      <w:proofErr w:type="spellEnd"/>
      <w:r w:rsidRPr="00727125">
        <w:rPr>
          <w:lang w:val="ca-ES"/>
        </w:rPr>
        <w:t xml:space="preserve"> por el </w:t>
      </w:r>
      <w:proofErr w:type="spellStart"/>
      <w:r w:rsidRPr="00727125">
        <w:rPr>
          <w:lang w:val="ca-ES"/>
        </w:rPr>
        <w:t>fabricante</w:t>
      </w:r>
      <w:proofErr w:type="spellEnd"/>
      <w:r w:rsidRPr="00727125">
        <w:rPr>
          <w:lang w:val="ca-ES"/>
        </w:rPr>
        <w:t xml:space="preserve"> del </w:t>
      </w:r>
      <w:proofErr w:type="spellStart"/>
      <w:r w:rsidRPr="00727125">
        <w:rPr>
          <w:lang w:val="ca-ES"/>
        </w:rPr>
        <w:t>videojuego</w:t>
      </w:r>
      <w:proofErr w:type="spellEnd"/>
      <w:r w:rsidRPr="00727125">
        <w:rPr>
          <w:lang w:val="ca-ES"/>
        </w:rPr>
        <w:t>.</w:t>
      </w:r>
    </w:p>
    <w:p w14:paraId="72AB4252" w14:textId="2B6E1FA6" w:rsidR="00727125" w:rsidRDefault="00727125" w:rsidP="004A5A49">
      <w:pPr>
        <w:tabs>
          <w:tab w:val="left" w:pos="284"/>
        </w:tabs>
        <w:ind w:left="720"/>
        <w:jc w:val="both"/>
        <w:rPr>
          <w:lang w:val="ca-ES"/>
        </w:rPr>
      </w:pPr>
      <w:r w:rsidRPr="00727125">
        <w:rPr>
          <w:lang w:val="ca-ES"/>
        </w:rPr>
        <w:t>•</w:t>
      </w:r>
      <w:r w:rsidR="004A5A49">
        <w:rPr>
          <w:lang w:val="ca-ES"/>
        </w:rPr>
        <w:t xml:space="preserve"> </w:t>
      </w:r>
      <w:proofErr w:type="spellStart"/>
      <w:r w:rsidRPr="00727125">
        <w:rPr>
          <w:lang w:val="ca-ES"/>
        </w:rPr>
        <w:t>Aserción</w:t>
      </w:r>
      <w:proofErr w:type="spellEnd"/>
      <w:r w:rsidRPr="00727125">
        <w:rPr>
          <w:lang w:val="ca-ES"/>
        </w:rPr>
        <w:t xml:space="preserve"> 2: </w:t>
      </w:r>
      <w:proofErr w:type="spellStart"/>
      <w:r w:rsidRPr="00727125">
        <w:rPr>
          <w:lang w:val="ca-ES"/>
        </w:rPr>
        <w:t>Sólo</w:t>
      </w:r>
      <w:proofErr w:type="spellEnd"/>
      <w:r w:rsidRPr="00727125">
        <w:rPr>
          <w:lang w:val="ca-ES"/>
        </w:rPr>
        <w:t xml:space="preserve"> se </w:t>
      </w:r>
      <w:proofErr w:type="spellStart"/>
      <w:r w:rsidRPr="00727125">
        <w:rPr>
          <w:lang w:val="ca-ES"/>
        </w:rPr>
        <w:t>puede</w:t>
      </w:r>
      <w:proofErr w:type="spellEnd"/>
      <w:r w:rsidRPr="00727125">
        <w:rPr>
          <w:lang w:val="ca-ES"/>
        </w:rPr>
        <w:t xml:space="preserve"> efectuar un </w:t>
      </w:r>
      <w:proofErr w:type="spellStart"/>
      <w:r w:rsidRPr="00727125">
        <w:rPr>
          <w:lang w:val="ca-ES"/>
        </w:rPr>
        <w:t>alquiler</w:t>
      </w:r>
      <w:proofErr w:type="spellEnd"/>
      <w:r w:rsidRPr="00727125">
        <w:rPr>
          <w:lang w:val="ca-ES"/>
        </w:rPr>
        <w:t xml:space="preserve"> de un </w:t>
      </w:r>
      <w:proofErr w:type="spellStart"/>
      <w:r w:rsidRPr="00727125">
        <w:rPr>
          <w:lang w:val="ca-ES"/>
        </w:rPr>
        <w:t>videojuego</w:t>
      </w:r>
      <w:proofErr w:type="spellEnd"/>
      <w:r w:rsidRPr="00727125">
        <w:rPr>
          <w:lang w:val="ca-ES"/>
        </w:rPr>
        <w:t xml:space="preserve"> si </w:t>
      </w:r>
      <w:proofErr w:type="spellStart"/>
      <w:r w:rsidRPr="00727125">
        <w:rPr>
          <w:lang w:val="ca-ES"/>
        </w:rPr>
        <w:t>tenemos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copias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suficientes</w:t>
      </w:r>
      <w:proofErr w:type="spellEnd"/>
      <w:r w:rsidRPr="00727125">
        <w:rPr>
          <w:lang w:val="ca-ES"/>
        </w:rPr>
        <w:t xml:space="preserve">, es </w:t>
      </w:r>
      <w:proofErr w:type="spellStart"/>
      <w:r w:rsidRPr="00727125">
        <w:rPr>
          <w:lang w:val="ca-ES"/>
        </w:rPr>
        <w:t>decir</w:t>
      </w:r>
      <w:proofErr w:type="spellEnd"/>
      <w:r w:rsidRPr="00727125">
        <w:rPr>
          <w:lang w:val="ca-ES"/>
        </w:rPr>
        <w:t xml:space="preserve">, si de un </w:t>
      </w:r>
      <w:proofErr w:type="spellStart"/>
      <w:r w:rsidRPr="00727125">
        <w:rPr>
          <w:lang w:val="ca-ES"/>
        </w:rPr>
        <w:t>videojuego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existen</w:t>
      </w:r>
      <w:proofErr w:type="spellEnd"/>
      <w:r w:rsidRPr="00727125">
        <w:rPr>
          <w:lang w:val="ca-ES"/>
        </w:rPr>
        <w:t xml:space="preserve"> 5 </w:t>
      </w:r>
      <w:proofErr w:type="spellStart"/>
      <w:r w:rsidRPr="00727125">
        <w:rPr>
          <w:lang w:val="ca-ES"/>
        </w:rPr>
        <w:t>copias</w:t>
      </w:r>
      <w:proofErr w:type="spellEnd"/>
      <w:r w:rsidRPr="00727125">
        <w:rPr>
          <w:lang w:val="ca-ES"/>
        </w:rPr>
        <w:t xml:space="preserve"> no </w:t>
      </w:r>
      <w:proofErr w:type="spellStart"/>
      <w:r w:rsidRPr="00727125">
        <w:rPr>
          <w:lang w:val="ca-ES"/>
        </w:rPr>
        <w:t>podrán</w:t>
      </w:r>
      <w:proofErr w:type="spellEnd"/>
      <w:r w:rsidRPr="00727125">
        <w:rPr>
          <w:lang w:val="ca-ES"/>
        </w:rPr>
        <w:t xml:space="preserve"> existir </w:t>
      </w:r>
      <w:proofErr w:type="spellStart"/>
      <w:r w:rsidRPr="00727125">
        <w:rPr>
          <w:lang w:val="ca-ES"/>
        </w:rPr>
        <w:t>más</w:t>
      </w:r>
      <w:proofErr w:type="spellEnd"/>
      <w:r w:rsidRPr="00727125">
        <w:rPr>
          <w:lang w:val="ca-ES"/>
        </w:rPr>
        <w:t xml:space="preserve"> de 5 </w:t>
      </w:r>
      <w:proofErr w:type="spellStart"/>
      <w:r w:rsidRPr="00727125">
        <w:rPr>
          <w:lang w:val="ca-ES"/>
        </w:rPr>
        <w:t>alquileres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activos</w:t>
      </w:r>
      <w:proofErr w:type="spellEnd"/>
      <w:r w:rsidRPr="00727125">
        <w:rPr>
          <w:lang w:val="ca-ES"/>
        </w:rPr>
        <w:t xml:space="preserve"> para el </w:t>
      </w:r>
      <w:proofErr w:type="spellStart"/>
      <w:r w:rsidRPr="00727125">
        <w:rPr>
          <w:lang w:val="ca-ES"/>
        </w:rPr>
        <w:t>videojuego</w:t>
      </w:r>
      <w:proofErr w:type="spellEnd"/>
      <w:r w:rsidRPr="00727125">
        <w:rPr>
          <w:lang w:val="ca-ES"/>
        </w:rPr>
        <w:t xml:space="preserve"> en </w:t>
      </w:r>
      <w:proofErr w:type="spellStart"/>
      <w:r w:rsidRPr="00727125">
        <w:rPr>
          <w:lang w:val="ca-ES"/>
        </w:rPr>
        <w:t>cuestión</w:t>
      </w:r>
      <w:proofErr w:type="spellEnd"/>
      <w:r w:rsidRPr="00727125">
        <w:rPr>
          <w:lang w:val="ca-ES"/>
        </w:rPr>
        <w:t xml:space="preserve">. </w:t>
      </w:r>
      <w:proofErr w:type="spellStart"/>
      <w:r w:rsidRPr="00727125">
        <w:rPr>
          <w:lang w:val="ca-ES"/>
        </w:rPr>
        <w:t>Entendemos</w:t>
      </w:r>
      <w:proofErr w:type="spellEnd"/>
      <w:r w:rsidRPr="00727125">
        <w:rPr>
          <w:lang w:val="ca-ES"/>
        </w:rPr>
        <w:t xml:space="preserve"> que los </w:t>
      </w:r>
      <w:proofErr w:type="spellStart"/>
      <w:r w:rsidRPr="00727125">
        <w:rPr>
          <w:lang w:val="ca-ES"/>
        </w:rPr>
        <w:t>alquileres</w:t>
      </w:r>
      <w:proofErr w:type="spellEnd"/>
      <w:r w:rsidRPr="00727125">
        <w:rPr>
          <w:lang w:val="ca-ES"/>
        </w:rPr>
        <w:t xml:space="preserve"> </w:t>
      </w:r>
      <w:proofErr w:type="spellStart"/>
      <w:r w:rsidRPr="00727125">
        <w:rPr>
          <w:lang w:val="ca-ES"/>
        </w:rPr>
        <w:t>activos</w:t>
      </w:r>
      <w:proofErr w:type="spellEnd"/>
      <w:r w:rsidRPr="00727125">
        <w:rPr>
          <w:lang w:val="ca-ES"/>
        </w:rPr>
        <w:t xml:space="preserve"> son </w:t>
      </w:r>
      <w:proofErr w:type="spellStart"/>
      <w:r w:rsidRPr="00727125">
        <w:rPr>
          <w:lang w:val="ca-ES"/>
        </w:rPr>
        <w:t>aquéllos</w:t>
      </w:r>
      <w:proofErr w:type="spellEnd"/>
      <w:r w:rsidRPr="00727125">
        <w:rPr>
          <w:lang w:val="ca-ES"/>
        </w:rPr>
        <w:t xml:space="preserve"> que </w:t>
      </w:r>
      <w:proofErr w:type="spellStart"/>
      <w:r w:rsidRPr="00727125">
        <w:rPr>
          <w:lang w:val="ca-ES"/>
        </w:rPr>
        <w:t>tienen</w:t>
      </w:r>
      <w:proofErr w:type="spellEnd"/>
      <w:r w:rsidRPr="00727125">
        <w:rPr>
          <w:lang w:val="ca-ES"/>
        </w:rPr>
        <w:t xml:space="preserve"> la </w:t>
      </w:r>
      <w:proofErr w:type="spellStart"/>
      <w:r w:rsidRPr="00727125">
        <w:rPr>
          <w:lang w:val="ca-ES"/>
        </w:rPr>
        <w:t>fecha</w:t>
      </w:r>
      <w:proofErr w:type="spellEnd"/>
      <w:r w:rsidRPr="00727125">
        <w:rPr>
          <w:lang w:val="ca-ES"/>
        </w:rPr>
        <w:t xml:space="preserve"> de </w:t>
      </w:r>
      <w:proofErr w:type="spellStart"/>
      <w:r w:rsidRPr="00727125">
        <w:rPr>
          <w:lang w:val="ca-ES"/>
        </w:rPr>
        <w:t>devolución</w:t>
      </w:r>
      <w:proofErr w:type="spellEnd"/>
      <w:r w:rsidRPr="00727125">
        <w:rPr>
          <w:lang w:val="ca-ES"/>
        </w:rPr>
        <w:t xml:space="preserve"> igual a </w:t>
      </w:r>
      <w:proofErr w:type="spellStart"/>
      <w:r w:rsidRPr="00727125">
        <w:rPr>
          <w:lang w:val="ca-ES"/>
        </w:rPr>
        <w:t>nulo</w:t>
      </w:r>
      <w:proofErr w:type="spellEnd"/>
      <w:r w:rsidRPr="00727125">
        <w:rPr>
          <w:lang w:val="ca-ES"/>
        </w:rPr>
        <w:t>.</w:t>
      </w:r>
    </w:p>
    <w:p w14:paraId="3AC0F726" w14:textId="77777777" w:rsidR="004A5A49" w:rsidRPr="00727125" w:rsidRDefault="004A5A49" w:rsidP="004A5A49">
      <w:pPr>
        <w:tabs>
          <w:tab w:val="left" w:pos="284"/>
        </w:tabs>
        <w:ind w:left="720"/>
        <w:jc w:val="both"/>
        <w:rPr>
          <w:lang w:val="ca-ES"/>
        </w:rPr>
      </w:pPr>
    </w:p>
    <w:p w14:paraId="155A8AB1" w14:textId="77777777" w:rsidR="004A5A49" w:rsidRPr="004A5A49" w:rsidRDefault="004A5A49" w:rsidP="004A5A49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4A5A49">
        <w:rPr>
          <w:b/>
          <w:lang w:val="ca-ES"/>
        </w:rPr>
        <w:t xml:space="preserve">Nota 1: </w:t>
      </w:r>
      <w:proofErr w:type="spellStart"/>
      <w:r w:rsidRPr="004A5A49">
        <w:rPr>
          <w:lang w:val="ca-ES"/>
        </w:rPr>
        <w:t>recordad</w:t>
      </w:r>
      <w:proofErr w:type="spellEnd"/>
      <w:r w:rsidRPr="004A5A49">
        <w:rPr>
          <w:lang w:val="ca-ES"/>
        </w:rPr>
        <w:t xml:space="preserve"> que las </w:t>
      </w:r>
      <w:proofErr w:type="spellStart"/>
      <w:r w:rsidRPr="004A5A49">
        <w:rPr>
          <w:lang w:val="ca-ES"/>
        </w:rPr>
        <w:t>aserciones</w:t>
      </w:r>
      <w:proofErr w:type="spellEnd"/>
      <w:r w:rsidRPr="004A5A49">
        <w:rPr>
          <w:lang w:val="ca-ES"/>
        </w:rPr>
        <w:t xml:space="preserve"> no </w:t>
      </w:r>
      <w:proofErr w:type="spellStart"/>
      <w:r w:rsidRPr="004A5A49">
        <w:rPr>
          <w:lang w:val="ca-ES"/>
        </w:rPr>
        <w:t>están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soportadas</w:t>
      </w:r>
      <w:proofErr w:type="spellEnd"/>
      <w:r w:rsidRPr="004A5A49">
        <w:rPr>
          <w:lang w:val="ca-ES"/>
        </w:rPr>
        <w:t xml:space="preserve"> por </w:t>
      </w:r>
      <w:proofErr w:type="spellStart"/>
      <w:r w:rsidRPr="004A5A49">
        <w:rPr>
          <w:lang w:val="ca-ES"/>
        </w:rPr>
        <w:t>ningún</w:t>
      </w:r>
      <w:proofErr w:type="spellEnd"/>
      <w:r w:rsidRPr="004A5A49">
        <w:rPr>
          <w:lang w:val="ca-ES"/>
        </w:rPr>
        <w:t xml:space="preserve"> SGBD comercial, por lo </w:t>
      </w:r>
      <w:proofErr w:type="spellStart"/>
      <w:r w:rsidRPr="004A5A49">
        <w:rPr>
          <w:lang w:val="ca-ES"/>
        </w:rPr>
        <w:t>tanto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tendréis</w:t>
      </w:r>
      <w:proofErr w:type="spellEnd"/>
      <w:r w:rsidRPr="004A5A49">
        <w:rPr>
          <w:lang w:val="ca-ES"/>
        </w:rPr>
        <w:t xml:space="preserve"> que </w:t>
      </w:r>
      <w:proofErr w:type="spellStart"/>
      <w:r w:rsidRPr="004A5A49">
        <w:rPr>
          <w:lang w:val="ca-ES"/>
        </w:rPr>
        <w:t>trabajar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desde</w:t>
      </w:r>
      <w:proofErr w:type="spellEnd"/>
      <w:r w:rsidRPr="004A5A49">
        <w:rPr>
          <w:lang w:val="ca-ES"/>
        </w:rPr>
        <w:t xml:space="preserve"> un punto de vista </w:t>
      </w:r>
      <w:proofErr w:type="spellStart"/>
      <w:r w:rsidRPr="004A5A49">
        <w:rPr>
          <w:lang w:val="ca-ES"/>
        </w:rPr>
        <w:t>teórico</w:t>
      </w:r>
      <w:proofErr w:type="spellEnd"/>
      <w:r w:rsidRPr="004A5A49">
        <w:rPr>
          <w:lang w:val="ca-ES"/>
        </w:rPr>
        <w:t xml:space="preserve"> (en definitiva, </w:t>
      </w:r>
      <w:proofErr w:type="spellStart"/>
      <w:r w:rsidRPr="004A5A49">
        <w:rPr>
          <w:lang w:val="ca-ES"/>
        </w:rPr>
        <w:t>tenéis</w:t>
      </w:r>
      <w:proofErr w:type="spellEnd"/>
      <w:r w:rsidRPr="004A5A49">
        <w:rPr>
          <w:lang w:val="ca-ES"/>
        </w:rPr>
        <w:t xml:space="preserve"> que proporcionar el </w:t>
      </w:r>
      <w:proofErr w:type="spellStart"/>
      <w:r w:rsidRPr="004A5A49">
        <w:rPr>
          <w:lang w:val="ca-ES"/>
        </w:rPr>
        <w:t>texto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asociado</w:t>
      </w:r>
      <w:proofErr w:type="spellEnd"/>
      <w:r w:rsidRPr="004A5A49">
        <w:rPr>
          <w:lang w:val="ca-ES"/>
        </w:rPr>
        <w:t xml:space="preserve"> a la </w:t>
      </w:r>
      <w:proofErr w:type="spellStart"/>
      <w:r w:rsidRPr="004A5A49">
        <w:rPr>
          <w:lang w:val="ca-ES"/>
        </w:rPr>
        <w:t>aserción</w:t>
      </w:r>
      <w:proofErr w:type="spellEnd"/>
      <w:r w:rsidRPr="004A5A49">
        <w:rPr>
          <w:lang w:val="ca-ES"/>
        </w:rPr>
        <w:t>).</w:t>
      </w:r>
    </w:p>
    <w:p w14:paraId="5061FC8E" w14:textId="02F8AF9D" w:rsidR="004A5A49" w:rsidRPr="004A5A49" w:rsidRDefault="004A5A49" w:rsidP="004A5A49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4A5A49">
        <w:rPr>
          <w:b/>
          <w:lang w:val="ca-ES"/>
        </w:rPr>
        <w:t>Nota 2</w:t>
      </w:r>
      <w:r w:rsidRPr="004A5A49">
        <w:rPr>
          <w:lang w:val="ca-ES"/>
        </w:rPr>
        <w:t xml:space="preserve">: </w:t>
      </w:r>
      <w:proofErr w:type="spellStart"/>
      <w:r w:rsidRPr="004A5A49">
        <w:rPr>
          <w:lang w:val="ca-ES"/>
        </w:rPr>
        <w:t>adicionalmente</w:t>
      </w:r>
      <w:proofErr w:type="spellEnd"/>
      <w:r w:rsidRPr="004A5A49">
        <w:rPr>
          <w:lang w:val="ca-ES"/>
        </w:rPr>
        <w:t xml:space="preserve">, y por los </w:t>
      </w:r>
      <w:proofErr w:type="spellStart"/>
      <w:r w:rsidRPr="004A5A49">
        <w:rPr>
          <w:lang w:val="ca-ES"/>
        </w:rPr>
        <w:t>motivos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mencionados</w:t>
      </w:r>
      <w:proofErr w:type="spellEnd"/>
      <w:r w:rsidRPr="004A5A49">
        <w:rPr>
          <w:lang w:val="ca-ES"/>
        </w:rPr>
        <w:t xml:space="preserve"> en la </w:t>
      </w:r>
      <w:r w:rsidRPr="004A5A49">
        <w:rPr>
          <w:b/>
          <w:lang w:val="ca-ES"/>
        </w:rPr>
        <w:t>nota 1</w:t>
      </w:r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seremos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nosotros</w:t>
      </w:r>
      <w:proofErr w:type="spellEnd"/>
      <w:r w:rsidRPr="004A5A49">
        <w:rPr>
          <w:lang w:val="ca-ES"/>
        </w:rPr>
        <w:t xml:space="preserve">, en última instancia, los responsables de que los </w:t>
      </w:r>
      <w:proofErr w:type="spellStart"/>
      <w:r w:rsidRPr="004A5A49">
        <w:rPr>
          <w:lang w:val="ca-ES"/>
        </w:rPr>
        <w:t>datos</w:t>
      </w:r>
      <w:proofErr w:type="spellEnd"/>
      <w:r w:rsidRPr="004A5A49">
        <w:rPr>
          <w:lang w:val="ca-ES"/>
        </w:rPr>
        <w:t xml:space="preserve"> de </w:t>
      </w:r>
      <w:proofErr w:type="spellStart"/>
      <w:r w:rsidRPr="004A5A49">
        <w:rPr>
          <w:lang w:val="ca-ES"/>
        </w:rPr>
        <w:t>nuestra</w:t>
      </w:r>
      <w:proofErr w:type="spellEnd"/>
      <w:r w:rsidRPr="004A5A49">
        <w:rPr>
          <w:lang w:val="ca-ES"/>
        </w:rPr>
        <w:t xml:space="preserve"> BD verifiquen las condiciones antes </w:t>
      </w:r>
      <w:proofErr w:type="spellStart"/>
      <w:r w:rsidRPr="004A5A49">
        <w:rPr>
          <w:lang w:val="ca-ES"/>
        </w:rPr>
        <w:t>mencionadas</w:t>
      </w:r>
      <w:proofErr w:type="spellEnd"/>
      <w:r w:rsidRPr="004A5A49">
        <w:rPr>
          <w:lang w:val="ca-ES"/>
        </w:rPr>
        <w:t xml:space="preserve">. En un documento </w:t>
      </w:r>
      <w:proofErr w:type="spellStart"/>
      <w:r w:rsidRPr="004A5A49">
        <w:rPr>
          <w:lang w:val="ca-ES"/>
        </w:rPr>
        <w:t>separado</w:t>
      </w:r>
      <w:proofErr w:type="spellEnd"/>
      <w:r w:rsidRPr="004A5A49">
        <w:rPr>
          <w:lang w:val="ca-ES"/>
        </w:rPr>
        <w:t xml:space="preserve"> (</w:t>
      </w:r>
      <w:r w:rsidR="0025479F" w:rsidRPr="0025479F">
        <w:rPr>
          <w:lang w:val="ca-ES"/>
        </w:rPr>
        <w:t>DBVideoGamesI</w:t>
      </w:r>
      <w:r w:rsidRPr="004A5A49">
        <w:rPr>
          <w:lang w:val="ca-ES"/>
        </w:rPr>
        <w:t xml:space="preserve">I.pdf) </w:t>
      </w:r>
      <w:proofErr w:type="spellStart"/>
      <w:r w:rsidRPr="004A5A49">
        <w:rPr>
          <w:lang w:val="ca-ES"/>
        </w:rPr>
        <w:t>implementaremos</w:t>
      </w:r>
      <w:proofErr w:type="spellEnd"/>
      <w:r w:rsidRPr="004A5A49">
        <w:rPr>
          <w:lang w:val="ca-ES"/>
        </w:rPr>
        <w:t xml:space="preserve"> los </w:t>
      </w:r>
      <w:proofErr w:type="spellStart"/>
      <w:r w:rsidRPr="004A5A49">
        <w:rPr>
          <w:lang w:val="ca-ES"/>
        </w:rPr>
        <w:t>mecanismos</w:t>
      </w:r>
      <w:proofErr w:type="spellEnd"/>
      <w:r w:rsidRPr="004A5A49">
        <w:rPr>
          <w:lang w:val="ca-ES"/>
        </w:rPr>
        <w:t xml:space="preserve"> </w:t>
      </w:r>
      <w:proofErr w:type="spellStart"/>
      <w:r w:rsidRPr="004A5A49">
        <w:rPr>
          <w:lang w:val="ca-ES"/>
        </w:rPr>
        <w:t>necesarios</w:t>
      </w:r>
      <w:proofErr w:type="spellEnd"/>
      <w:r w:rsidRPr="004A5A49">
        <w:rPr>
          <w:lang w:val="ca-ES"/>
        </w:rPr>
        <w:t xml:space="preserve"> para que el SGBD (</w:t>
      </w:r>
      <w:proofErr w:type="spellStart"/>
      <w:r w:rsidRPr="004A5A49">
        <w:rPr>
          <w:lang w:val="ca-ES"/>
        </w:rPr>
        <w:t>PostgreSQL</w:t>
      </w:r>
      <w:proofErr w:type="spellEnd"/>
      <w:r w:rsidRPr="004A5A49">
        <w:rPr>
          <w:lang w:val="ca-ES"/>
        </w:rPr>
        <w:t xml:space="preserve">) lo </w:t>
      </w:r>
      <w:proofErr w:type="spellStart"/>
      <w:r w:rsidRPr="004A5A49">
        <w:rPr>
          <w:lang w:val="ca-ES"/>
        </w:rPr>
        <w:t>haga</w:t>
      </w:r>
      <w:proofErr w:type="spellEnd"/>
      <w:r w:rsidRPr="004A5A49">
        <w:rPr>
          <w:lang w:val="ca-ES"/>
        </w:rPr>
        <w:t xml:space="preserve"> de manera </w:t>
      </w:r>
      <w:proofErr w:type="spellStart"/>
      <w:r w:rsidRPr="004A5A49">
        <w:rPr>
          <w:lang w:val="ca-ES"/>
        </w:rPr>
        <w:t>automática</w:t>
      </w:r>
      <w:proofErr w:type="spellEnd"/>
      <w:r w:rsidRPr="004A5A49">
        <w:rPr>
          <w:lang w:val="ca-ES"/>
        </w:rPr>
        <w:t xml:space="preserve">. </w:t>
      </w:r>
    </w:p>
    <w:p w14:paraId="1393BF18" w14:textId="77777777" w:rsidR="004741FF" w:rsidRDefault="004741FF" w:rsidP="00F062AC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01A5646E" w14:textId="77777777" w:rsidR="004A5A49" w:rsidRDefault="004A5A49">
      <w:pPr>
        <w:tabs>
          <w:tab w:val="clear" w:pos="0"/>
          <w:tab w:val="clear" w:pos="2880"/>
        </w:tabs>
        <w:spacing w:after="0" w:line="240" w:lineRule="auto"/>
        <w:rPr>
          <w:color w:val="414141" w:themeColor="accent5" w:themeShade="80"/>
          <w:lang w:val="ca-ES"/>
        </w:rPr>
      </w:pPr>
      <w:r>
        <w:rPr>
          <w:color w:val="414141" w:themeColor="accent5" w:themeShade="80"/>
          <w:lang w:val="ca-ES"/>
        </w:rPr>
        <w:br w:type="page"/>
      </w:r>
    </w:p>
    <w:p w14:paraId="10852F51" w14:textId="6074F344" w:rsidR="004A5A49" w:rsidRDefault="004A5A49" w:rsidP="00F062AC">
      <w:p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lastRenderedPageBreak/>
        <w:t xml:space="preserve">Se </w:t>
      </w:r>
      <w:proofErr w:type="spellStart"/>
      <w:r w:rsidRPr="004A5A49">
        <w:rPr>
          <w:color w:val="414141" w:themeColor="accent5" w:themeShade="80"/>
          <w:lang w:val="ca-ES"/>
        </w:rPr>
        <w:t>proponen</w:t>
      </w:r>
      <w:proofErr w:type="spellEnd"/>
      <w:r w:rsidRPr="004A5A49">
        <w:rPr>
          <w:color w:val="414141" w:themeColor="accent5" w:themeShade="80"/>
          <w:lang w:val="ca-ES"/>
        </w:rPr>
        <w:t xml:space="preserve"> las </w:t>
      </w:r>
      <w:proofErr w:type="spellStart"/>
      <w:r w:rsidRPr="004A5A49">
        <w:rPr>
          <w:color w:val="414141" w:themeColor="accent5" w:themeShade="80"/>
          <w:lang w:val="ca-ES"/>
        </w:rPr>
        <w:t>siguientes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sentencias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creación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tablas</w:t>
      </w:r>
      <w:proofErr w:type="spellEnd"/>
      <w:r w:rsidRPr="004A5A49">
        <w:rPr>
          <w:color w:val="414141" w:themeColor="accent5" w:themeShade="80"/>
          <w:lang w:val="ca-ES"/>
        </w:rPr>
        <w:t>:</w:t>
      </w:r>
    </w:p>
    <w:p w14:paraId="0F855AE9" w14:textId="77777777" w:rsidR="00F062AC" w:rsidRPr="004741FF" w:rsidRDefault="00F062AC" w:rsidP="00F062AC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09FD44CF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Create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SCHEMA 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work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on</w:t>
      </w:r>
    </w:p>
    <w:p w14:paraId="54457A7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877E2B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SCHEMA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7A41B59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5E0284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search_path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, "$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user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",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public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43766ED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186B3F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Create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tables</w:t>
      </w:r>
    </w:p>
    <w:p w14:paraId="17B2519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EEFC47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3F50400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4B514A1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TABLE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</w:p>
    <w:p w14:paraId="31E50DED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INTEGER,</w:t>
      </w:r>
    </w:p>
    <w:p w14:paraId="3B5401B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</w:t>
      </w: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game_name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VARCHAR(30) NOT NULL,</w:t>
      </w:r>
    </w:p>
    <w:p w14:paraId="20D34B7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rental_fee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DECIMAL(5,2) NOT NULL,</w:t>
      </w:r>
    </w:p>
    <w:p w14:paraId="6502B04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min_age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 NOT NULL,</w:t>
      </w:r>
    </w:p>
    <w:p w14:paraId="333084E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total_amount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 DEFAULT 1 NOT NULL,</w:t>
      </w:r>
    </w:p>
    <w:p w14:paraId="6767833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pk_video_games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PRIMARY KEY 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09217AA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u_game_name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UNIQUE(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game_name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646BD9F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ck_fee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rental_fee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 0 AND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rental_fee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&lt;= 100),</w:t>
      </w:r>
    </w:p>
    <w:p w14:paraId="1895F5D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ck_min_age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min_age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&gt;= 4),</w:t>
      </w:r>
    </w:p>
    <w:p w14:paraId="4C05A89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ck_total_amount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total_amount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&gt;= 1)</w:t>
      </w:r>
    </w:p>
    <w:p w14:paraId="1020FD5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5CA31E8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78D74F4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TABLE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</w:p>
    <w:p w14:paraId="7708302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INTEGER,</w:t>
      </w:r>
    </w:p>
    <w:p w14:paraId="102C233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customer_name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VARCHAR(50) NOT NULL,</w:t>
      </w:r>
    </w:p>
    <w:p w14:paraId="084F766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 NOT NULL,</w:t>
      </w:r>
    </w:p>
    <w:p w14:paraId="6B7E389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phone_number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CHAR(9) NOT NULL,</w:t>
      </w:r>
    </w:p>
    <w:p w14:paraId="644CE2C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pk_customers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PRIMARY KEY(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74A4A68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BETWEEN 4 AND 100)</w:t>
      </w:r>
    </w:p>
    <w:p w14:paraId="6B94CE9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46C6A9B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E6974C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TABLE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</w:p>
    <w:p w14:paraId="3EB1989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INTEGER,</w:t>
      </w:r>
    </w:p>
    <w:p w14:paraId="3E3879DB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empl_name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VARCHAR(50) NOT NULL,</w:t>
      </w:r>
    </w:p>
    <w:p w14:paraId="17A7909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salary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DECIMAL(5,2) NOT NULL,</w:t>
      </w:r>
    </w:p>
    <w:p w14:paraId="1262B604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 NOT NULL,</w:t>
      </w:r>
    </w:p>
    <w:p w14:paraId="6FED840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pk_employee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PRIMARY KEY(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05EEF2D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u_employees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UNIQUE(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empl_name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3AE5C93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ck_salary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salary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BETWEEN 300 AND 800),</w:t>
      </w:r>
    </w:p>
    <w:p w14:paraId="1C64160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ck_empl_age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BETWEEN 18 AND 65)</w:t>
      </w:r>
    </w:p>
    <w:p w14:paraId="46AE9B8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33909934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D52249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TABLE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</w:p>
    <w:p w14:paraId="6352F11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INTEGER, </w:t>
      </w:r>
    </w:p>
    <w:p w14:paraId="7FF74A8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INTEGER, </w:t>
      </w:r>
    </w:p>
    <w:p w14:paraId="4CF31B1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DATE DEFAULT CURRENT_DATE, </w:t>
      </w:r>
    </w:p>
    <w:p w14:paraId="25626F7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ret_date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DATE DEFAULT NULL, </w:t>
      </w:r>
    </w:p>
    <w:p w14:paraId="4C5AC74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INTEGER NOT NULL,</w:t>
      </w:r>
    </w:p>
    <w:p w14:paraId="519AC3BB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pk_game_rental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PRIMARY KEY(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3953C2D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fk_video_games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FOREIGN KEY(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) REFERENCES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5D6666C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fk_customers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FOREIGN KEY(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) REFERENCES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3C81D4BB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fk_employees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FOREIGN KEY(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) REFERENCES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),</w:t>
      </w:r>
    </w:p>
    <w:p w14:paraId="5BCAEE1D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clear" w:pos="2880"/>
          <w:tab w:val="left" w:pos="709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CONSTRAINT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ck_dates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CHECK(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ret_date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NULL OR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ret_date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</w:t>
      </w:r>
    </w:p>
    <w:p w14:paraId="131DA2C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72F9A63E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6E6B9A7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730E00D7" w14:textId="77777777" w:rsidR="007217B2" w:rsidRDefault="007217B2" w:rsidP="00F062AC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1598799E" w14:textId="77777777" w:rsidR="004A5A49" w:rsidRPr="004A5A49" w:rsidRDefault="004A5A49" w:rsidP="004A5A49">
      <w:p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t xml:space="preserve">Las </w:t>
      </w:r>
      <w:proofErr w:type="spellStart"/>
      <w:r w:rsidRPr="004A5A49">
        <w:rPr>
          <w:color w:val="414141" w:themeColor="accent5" w:themeShade="80"/>
          <w:lang w:val="ca-ES"/>
        </w:rPr>
        <w:t>sentencias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previas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presentan</w:t>
      </w:r>
      <w:proofErr w:type="spellEnd"/>
      <w:r w:rsidRPr="004A5A49">
        <w:rPr>
          <w:color w:val="414141" w:themeColor="accent5" w:themeShade="80"/>
          <w:lang w:val="ca-ES"/>
        </w:rPr>
        <w:t xml:space="preserve"> la </w:t>
      </w:r>
      <w:proofErr w:type="spellStart"/>
      <w:r w:rsidRPr="004A5A49">
        <w:rPr>
          <w:color w:val="414141" w:themeColor="accent5" w:themeShade="80"/>
          <w:lang w:val="ca-ES"/>
        </w:rPr>
        <w:t>creación</w:t>
      </w:r>
      <w:proofErr w:type="spellEnd"/>
      <w:r w:rsidRPr="004A5A49">
        <w:rPr>
          <w:color w:val="414141" w:themeColor="accent5" w:themeShade="80"/>
          <w:lang w:val="ca-ES"/>
        </w:rPr>
        <w:t xml:space="preserve"> de las </w:t>
      </w:r>
      <w:proofErr w:type="spellStart"/>
      <w:r w:rsidRPr="004A5A49">
        <w:rPr>
          <w:color w:val="414141" w:themeColor="accent5" w:themeShade="80"/>
          <w:lang w:val="ca-ES"/>
        </w:rPr>
        <w:t>tablas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teniendo</w:t>
      </w:r>
      <w:proofErr w:type="spellEnd"/>
      <w:r w:rsidRPr="004A5A49">
        <w:rPr>
          <w:color w:val="414141" w:themeColor="accent5" w:themeShade="80"/>
          <w:lang w:val="ca-ES"/>
        </w:rPr>
        <w:t xml:space="preserve"> en </w:t>
      </w:r>
      <w:proofErr w:type="spellStart"/>
      <w:r w:rsidRPr="004A5A49">
        <w:rPr>
          <w:color w:val="414141" w:themeColor="accent5" w:themeShade="80"/>
          <w:lang w:val="ca-ES"/>
        </w:rPr>
        <w:t>cuenta</w:t>
      </w:r>
      <w:proofErr w:type="spellEnd"/>
      <w:r w:rsidRPr="004A5A49">
        <w:rPr>
          <w:color w:val="414141" w:themeColor="accent5" w:themeShade="80"/>
          <w:lang w:val="ca-ES"/>
        </w:rPr>
        <w:t xml:space="preserve"> las </w:t>
      </w:r>
      <w:proofErr w:type="spellStart"/>
      <w:r w:rsidRPr="004A5A49">
        <w:rPr>
          <w:color w:val="414141" w:themeColor="accent5" w:themeShade="80"/>
          <w:lang w:val="ca-ES"/>
        </w:rPr>
        <w:t>restricciones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expresadas</w:t>
      </w:r>
      <w:proofErr w:type="spellEnd"/>
      <w:r w:rsidRPr="004A5A49">
        <w:rPr>
          <w:color w:val="414141" w:themeColor="accent5" w:themeShade="80"/>
          <w:lang w:val="ca-ES"/>
        </w:rPr>
        <w:t xml:space="preserve"> en el </w:t>
      </w:r>
      <w:proofErr w:type="spellStart"/>
      <w:r w:rsidRPr="004A5A49">
        <w:rPr>
          <w:color w:val="414141" w:themeColor="accent5" w:themeShade="80"/>
          <w:lang w:val="ca-ES"/>
        </w:rPr>
        <w:t>enunciado</w:t>
      </w:r>
      <w:proofErr w:type="spellEnd"/>
      <w:r w:rsidRPr="004A5A49">
        <w:rPr>
          <w:color w:val="414141" w:themeColor="accent5" w:themeShade="80"/>
          <w:lang w:val="ca-ES"/>
        </w:rPr>
        <w:t xml:space="preserve">. </w:t>
      </w:r>
      <w:proofErr w:type="spellStart"/>
      <w:r w:rsidRPr="004A5A49">
        <w:rPr>
          <w:color w:val="414141" w:themeColor="accent5" w:themeShade="80"/>
          <w:lang w:val="ca-ES"/>
        </w:rPr>
        <w:t>Aspectos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importantes</w:t>
      </w:r>
      <w:proofErr w:type="spellEnd"/>
      <w:r w:rsidRPr="004A5A49">
        <w:rPr>
          <w:color w:val="414141" w:themeColor="accent5" w:themeShade="80"/>
          <w:lang w:val="ca-ES"/>
        </w:rPr>
        <w:t xml:space="preserve"> a destacar:</w:t>
      </w:r>
    </w:p>
    <w:p w14:paraId="157E57E6" w14:textId="4A4199FF" w:rsidR="004A5A49" w:rsidRPr="004A5A49" w:rsidRDefault="004A5A49" w:rsidP="004A5A49">
      <w:pPr>
        <w:pStyle w:val="Prrafodelista"/>
        <w:numPr>
          <w:ilvl w:val="0"/>
          <w:numId w:val="37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t xml:space="preserve">En el caso de los </w:t>
      </w:r>
      <w:proofErr w:type="spellStart"/>
      <w:r w:rsidRPr="004A5A49">
        <w:rPr>
          <w:color w:val="414141" w:themeColor="accent5" w:themeShade="80"/>
          <w:lang w:val="ca-ES"/>
        </w:rPr>
        <w:t>atributos</w:t>
      </w:r>
      <w:proofErr w:type="spellEnd"/>
      <w:r w:rsidRPr="004A5A49">
        <w:rPr>
          <w:color w:val="414141" w:themeColor="accent5" w:themeShade="80"/>
          <w:lang w:val="ca-ES"/>
        </w:rPr>
        <w:t xml:space="preserve"> que son o </w:t>
      </w:r>
      <w:proofErr w:type="spellStart"/>
      <w:r w:rsidRPr="004A5A49">
        <w:rPr>
          <w:color w:val="414141" w:themeColor="accent5" w:themeShade="80"/>
          <w:lang w:val="ca-ES"/>
        </w:rPr>
        <w:t>forman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parte</w:t>
      </w:r>
      <w:proofErr w:type="spellEnd"/>
      <w:r w:rsidRPr="004A5A49">
        <w:rPr>
          <w:color w:val="414141" w:themeColor="accent5" w:themeShade="80"/>
          <w:lang w:val="ca-ES"/>
        </w:rPr>
        <w:t xml:space="preserve"> de claves </w:t>
      </w:r>
      <w:proofErr w:type="spellStart"/>
      <w:r w:rsidRPr="004A5A49">
        <w:rPr>
          <w:color w:val="414141" w:themeColor="accent5" w:themeShade="80"/>
          <w:lang w:val="ca-ES"/>
        </w:rPr>
        <w:t>primarias</w:t>
      </w:r>
      <w:proofErr w:type="spellEnd"/>
      <w:r w:rsidRPr="004A5A49">
        <w:rPr>
          <w:color w:val="414141" w:themeColor="accent5" w:themeShade="80"/>
          <w:lang w:val="ca-ES"/>
        </w:rPr>
        <w:t xml:space="preserve"> no </w:t>
      </w:r>
      <w:proofErr w:type="spellStart"/>
      <w:r w:rsidRPr="004A5A49">
        <w:rPr>
          <w:color w:val="414141" w:themeColor="accent5" w:themeShade="80"/>
          <w:lang w:val="ca-ES"/>
        </w:rPr>
        <w:t>hay</w:t>
      </w:r>
      <w:proofErr w:type="spellEnd"/>
      <w:r w:rsidRPr="004A5A49">
        <w:rPr>
          <w:color w:val="414141" w:themeColor="accent5" w:themeShade="80"/>
          <w:lang w:val="ca-ES"/>
        </w:rPr>
        <w:t xml:space="preserve"> que indicar </w:t>
      </w:r>
      <w:r w:rsidRPr="00EA45F4">
        <w:rPr>
          <w:rFonts w:ascii="Courier New" w:hAnsi="Courier New" w:cs="Courier New"/>
          <w:color w:val="414141" w:themeColor="accent5" w:themeShade="80"/>
          <w:lang w:val="ca-ES"/>
        </w:rPr>
        <w:t>NOT NULL</w:t>
      </w:r>
      <w:r w:rsidRPr="004A5A49">
        <w:rPr>
          <w:color w:val="414141" w:themeColor="accent5" w:themeShade="80"/>
          <w:lang w:val="ca-ES"/>
        </w:rPr>
        <w:t xml:space="preserve">, </w:t>
      </w:r>
      <w:proofErr w:type="spellStart"/>
      <w:r w:rsidRPr="004A5A49">
        <w:rPr>
          <w:color w:val="414141" w:themeColor="accent5" w:themeShade="80"/>
          <w:lang w:val="ca-ES"/>
        </w:rPr>
        <w:t>dado</w:t>
      </w:r>
      <w:proofErr w:type="spellEnd"/>
      <w:r w:rsidRPr="004A5A49">
        <w:rPr>
          <w:color w:val="414141" w:themeColor="accent5" w:themeShade="80"/>
          <w:lang w:val="ca-ES"/>
        </w:rPr>
        <w:t xml:space="preserve"> que es una </w:t>
      </w:r>
      <w:proofErr w:type="spellStart"/>
      <w:r w:rsidRPr="004A5A49">
        <w:rPr>
          <w:color w:val="414141" w:themeColor="accent5" w:themeShade="80"/>
          <w:lang w:val="ca-ES"/>
        </w:rPr>
        <w:t>condición</w:t>
      </w:r>
      <w:proofErr w:type="spellEnd"/>
      <w:r w:rsidRPr="004A5A49">
        <w:rPr>
          <w:color w:val="414141" w:themeColor="accent5" w:themeShade="80"/>
          <w:lang w:val="ca-ES"/>
        </w:rPr>
        <w:t xml:space="preserve"> que </w:t>
      </w:r>
      <w:proofErr w:type="spellStart"/>
      <w:r w:rsidRPr="004A5A49">
        <w:rPr>
          <w:color w:val="414141" w:themeColor="accent5" w:themeShade="80"/>
          <w:lang w:val="ca-ES"/>
        </w:rPr>
        <w:t>está</w:t>
      </w:r>
      <w:proofErr w:type="spellEnd"/>
      <w:r w:rsidRPr="004A5A49">
        <w:rPr>
          <w:color w:val="414141" w:themeColor="accent5" w:themeShade="80"/>
          <w:lang w:val="ca-ES"/>
        </w:rPr>
        <w:t xml:space="preserve"> implícita en la </w:t>
      </w:r>
      <w:proofErr w:type="spellStart"/>
      <w:r w:rsidRPr="004A5A49">
        <w:rPr>
          <w:color w:val="414141" w:themeColor="accent5" w:themeShade="80"/>
          <w:lang w:val="ca-ES"/>
        </w:rPr>
        <w:t>restricción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r w:rsidRPr="00EA45F4">
        <w:rPr>
          <w:rFonts w:ascii="Courier New" w:hAnsi="Courier New" w:cs="Courier New"/>
          <w:color w:val="414141" w:themeColor="accent5" w:themeShade="80"/>
          <w:lang w:val="ca-ES"/>
        </w:rPr>
        <w:t>PRIMARY KEY</w:t>
      </w:r>
      <w:r w:rsidRPr="004A5A49">
        <w:rPr>
          <w:color w:val="414141" w:themeColor="accent5" w:themeShade="80"/>
          <w:lang w:val="ca-ES"/>
        </w:rPr>
        <w:t>.</w:t>
      </w:r>
    </w:p>
    <w:p w14:paraId="63E1031F" w14:textId="77777777" w:rsidR="004A5A49" w:rsidRPr="004A5A49" w:rsidRDefault="004A5A49" w:rsidP="004A5A49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2030678D" w14:textId="28641670" w:rsidR="004A5A49" w:rsidRPr="004A5A49" w:rsidRDefault="004A5A49" w:rsidP="004A5A49">
      <w:pPr>
        <w:pStyle w:val="Prrafodelista"/>
        <w:numPr>
          <w:ilvl w:val="0"/>
          <w:numId w:val="37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lastRenderedPageBreak/>
        <w:t xml:space="preserve">Las </w:t>
      </w:r>
      <w:proofErr w:type="spellStart"/>
      <w:r w:rsidRPr="004A5A49">
        <w:rPr>
          <w:color w:val="414141" w:themeColor="accent5" w:themeShade="80"/>
          <w:lang w:val="ca-ES"/>
        </w:rPr>
        <w:t>restricciones</w:t>
      </w:r>
      <w:proofErr w:type="spellEnd"/>
      <w:r w:rsidRPr="004A5A49">
        <w:rPr>
          <w:color w:val="414141" w:themeColor="accent5" w:themeShade="80"/>
          <w:lang w:val="ca-ES"/>
        </w:rPr>
        <w:t xml:space="preserve"> se han </w:t>
      </w:r>
      <w:proofErr w:type="spellStart"/>
      <w:r w:rsidRPr="004A5A49">
        <w:rPr>
          <w:color w:val="414141" w:themeColor="accent5" w:themeShade="80"/>
          <w:lang w:val="ca-ES"/>
        </w:rPr>
        <w:t>impuesto</w:t>
      </w:r>
      <w:proofErr w:type="spellEnd"/>
      <w:r w:rsidRPr="004A5A49">
        <w:rPr>
          <w:color w:val="414141" w:themeColor="accent5" w:themeShade="80"/>
          <w:lang w:val="ca-ES"/>
        </w:rPr>
        <w:t xml:space="preserve"> como </w:t>
      </w:r>
      <w:proofErr w:type="spellStart"/>
      <w:r w:rsidRPr="004A5A49">
        <w:rPr>
          <w:color w:val="414141" w:themeColor="accent5" w:themeShade="80"/>
          <w:lang w:val="ca-ES"/>
        </w:rPr>
        <w:t>restricciones</w:t>
      </w:r>
      <w:proofErr w:type="spellEnd"/>
      <w:r w:rsidRPr="004A5A49">
        <w:rPr>
          <w:color w:val="414141" w:themeColor="accent5" w:themeShade="80"/>
          <w:lang w:val="ca-ES"/>
        </w:rPr>
        <w:t xml:space="preserve"> de tabla, </w:t>
      </w:r>
      <w:proofErr w:type="spellStart"/>
      <w:r w:rsidRPr="004A5A49">
        <w:rPr>
          <w:color w:val="414141" w:themeColor="accent5" w:themeShade="80"/>
          <w:lang w:val="ca-ES"/>
        </w:rPr>
        <w:t>aunque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aquellas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restricciones</w:t>
      </w:r>
      <w:proofErr w:type="spellEnd"/>
      <w:r w:rsidRPr="004A5A49">
        <w:rPr>
          <w:color w:val="414141" w:themeColor="accent5" w:themeShade="80"/>
          <w:lang w:val="ca-ES"/>
        </w:rPr>
        <w:t xml:space="preserve"> que </w:t>
      </w:r>
      <w:proofErr w:type="spellStart"/>
      <w:r w:rsidRPr="004A5A49">
        <w:rPr>
          <w:color w:val="414141" w:themeColor="accent5" w:themeShade="80"/>
          <w:lang w:val="ca-ES"/>
        </w:rPr>
        <w:t>afectan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sólo</w:t>
      </w:r>
      <w:proofErr w:type="spellEnd"/>
      <w:r w:rsidRPr="004A5A49">
        <w:rPr>
          <w:color w:val="414141" w:themeColor="accent5" w:themeShade="80"/>
          <w:lang w:val="ca-ES"/>
        </w:rPr>
        <w:t xml:space="preserve"> a una columna se </w:t>
      </w:r>
      <w:proofErr w:type="spellStart"/>
      <w:r w:rsidRPr="004A5A49">
        <w:rPr>
          <w:color w:val="414141" w:themeColor="accent5" w:themeShade="80"/>
          <w:lang w:val="ca-ES"/>
        </w:rPr>
        <w:t>podrían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haber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definido</w:t>
      </w:r>
      <w:proofErr w:type="spellEnd"/>
      <w:r w:rsidRPr="004A5A49">
        <w:rPr>
          <w:color w:val="414141" w:themeColor="accent5" w:themeShade="80"/>
          <w:lang w:val="ca-ES"/>
        </w:rPr>
        <w:t xml:space="preserve"> como </w:t>
      </w:r>
      <w:proofErr w:type="spellStart"/>
      <w:r w:rsidRPr="004A5A49">
        <w:rPr>
          <w:color w:val="414141" w:themeColor="accent5" w:themeShade="80"/>
          <w:lang w:val="ca-ES"/>
        </w:rPr>
        <w:t>restricción</w:t>
      </w:r>
      <w:proofErr w:type="spellEnd"/>
      <w:r w:rsidRPr="004A5A49">
        <w:rPr>
          <w:color w:val="414141" w:themeColor="accent5" w:themeShade="80"/>
          <w:lang w:val="ca-ES"/>
        </w:rPr>
        <w:t xml:space="preserve"> de columna. </w:t>
      </w:r>
      <w:proofErr w:type="spellStart"/>
      <w:r w:rsidRPr="004A5A49">
        <w:rPr>
          <w:color w:val="414141" w:themeColor="accent5" w:themeShade="80"/>
          <w:lang w:val="ca-ES"/>
        </w:rPr>
        <w:t>Éste</w:t>
      </w:r>
      <w:proofErr w:type="spellEnd"/>
      <w:r w:rsidRPr="004A5A49">
        <w:rPr>
          <w:color w:val="414141" w:themeColor="accent5" w:themeShade="80"/>
          <w:lang w:val="ca-ES"/>
        </w:rPr>
        <w:t xml:space="preserve"> es, por </w:t>
      </w:r>
      <w:proofErr w:type="spellStart"/>
      <w:r w:rsidRPr="004A5A49">
        <w:rPr>
          <w:color w:val="414141" w:themeColor="accent5" w:themeShade="80"/>
          <w:lang w:val="ca-ES"/>
        </w:rPr>
        <w:t>ejemplo</w:t>
      </w:r>
      <w:proofErr w:type="spellEnd"/>
      <w:r w:rsidRPr="004A5A49">
        <w:rPr>
          <w:color w:val="414141" w:themeColor="accent5" w:themeShade="80"/>
          <w:lang w:val="ca-ES"/>
        </w:rPr>
        <w:t xml:space="preserve">, el caso de claves </w:t>
      </w:r>
      <w:proofErr w:type="spellStart"/>
      <w:r w:rsidRPr="004A5A49">
        <w:rPr>
          <w:color w:val="414141" w:themeColor="accent5" w:themeShade="80"/>
          <w:lang w:val="ca-ES"/>
        </w:rPr>
        <w:t>primarias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sólo</w:t>
      </w:r>
      <w:proofErr w:type="spellEnd"/>
      <w:r w:rsidRPr="004A5A49">
        <w:rPr>
          <w:color w:val="414141" w:themeColor="accent5" w:themeShade="80"/>
          <w:lang w:val="ca-ES"/>
        </w:rPr>
        <w:t xml:space="preserve"> un atributo; </w:t>
      </w:r>
      <w:proofErr w:type="spellStart"/>
      <w:r w:rsidRPr="004A5A49">
        <w:rPr>
          <w:color w:val="414141" w:themeColor="accent5" w:themeShade="80"/>
          <w:lang w:val="ca-ES"/>
        </w:rPr>
        <w:t>queremos</w:t>
      </w:r>
      <w:proofErr w:type="spellEnd"/>
      <w:r w:rsidRPr="004A5A49">
        <w:rPr>
          <w:color w:val="414141" w:themeColor="accent5" w:themeShade="80"/>
          <w:lang w:val="ca-ES"/>
        </w:rPr>
        <w:t xml:space="preserve"> destacar que, </w:t>
      </w:r>
      <w:proofErr w:type="spellStart"/>
      <w:r w:rsidRPr="004A5A49">
        <w:rPr>
          <w:color w:val="414141" w:themeColor="accent5" w:themeShade="80"/>
          <w:lang w:val="ca-ES"/>
        </w:rPr>
        <w:t>conceptualmente</w:t>
      </w:r>
      <w:proofErr w:type="spellEnd"/>
      <w:r w:rsidRPr="004A5A49">
        <w:rPr>
          <w:color w:val="414141" w:themeColor="accent5" w:themeShade="80"/>
          <w:lang w:val="ca-ES"/>
        </w:rPr>
        <w:t xml:space="preserve">, es </w:t>
      </w:r>
      <w:proofErr w:type="spellStart"/>
      <w:r w:rsidRPr="004A5A49">
        <w:rPr>
          <w:color w:val="414141" w:themeColor="accent5" w:themeShade="80"/>
          <w:lang w:val="ca-ES"/>
        </w:rPr>
        <w:t>más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elegante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definirlas</w:t>
      </w:r>
      <w:proofErr w:type="spellEnd"/>
      <w:r w:rsidRPr="004A5A49">
        <w:rPr>
          <w:color w:val="414141" w:themeColor="accent5" w:themeShade="80"/>
          <w:lang w:val="ca-ES"/>
        </w:rPr>
        <w:t xml:space="preserve"> como a </w:t>
      </w:r>
      <w:proofErr w:type="spellStart"/>
      <w:r w:rsidRPr="004A5A49">
        <w:rPr>
          <w:color w:val="414141" w:themeColor="accent5" w:themeShade="80"/>
          <w:lang w:val="ca-ES"/>
        </w:rPr>
        <w:t>restricción</w:t>
      </w:r>
      <w:proofErr w:type="spellEnd"/>
      <w:r w:rsidRPr="004A5A49">
        <w:rPr>
          <w:color w:val="414141" w:themeColor="accent5" w:themeShade="80"/>
          <w:lang w:val="ca-ES"/>
        </w:rPr>
        <w:t xml:space="preserve"> de tabla, </w:t>
      </w:r>
      <w:proofErr w:type="spellStart"/>
      <w:r w:rsidRPr="004A5A49">
        <w:rPr>
          <w:color w:val="414141" w:themeColor="accent5" w:themeShade="80"/>
          <w:lang w:val="ca-ES"/>
        </w:rPr>
        <w:t>dado</w:t>
      </w:r>
      <w:proofErr w:type="spellEnd"/>
      <w:r w:rsidRPr="004A5A49">
        <w:rPr>
          <w:color w:val="414141" w:themeColor="accent5" w:themeShade="80"/>
          <w:lang w:val="ca-ES"/>
        </w:rPr>
        <w:t xml:space="preserve"> que el </w:t>
      </w:r>
      <w:proofErr w:type="spellStart"/>
      <w:r w:rsidRPr="004A5A49">
        <w:rPr>
          <w:color w:val="414141" w:themeColor="accent5" w:themeShade="80"/>
          <w:lang w:val="ca-ES"/>
        </w:rPr>
        <w:t>concepto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clave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primaria</w:t>
      </w:r>
      <w:proofErr w:type="spellEnd"/>
      <w:r w:rsidRPr="004A5A49">
        <w:rPr>
          <w:color w:val="414141" w:themeColor="accent5" w:themeShade="80"/>
          <w:lang w:val="ca-ES"/>
        </w:rPr>
        <w:t xml:space="preserve">, de </w:t>
      </w:r>
      <w:proofErr w:type="spellStart"/>
      <w:r w:rsidRPr="004A5A49">
        <w:rPr>
          <w:color w:val="414141" w:themeColor="accent5" w:themeShade="80"/>
          <w:lang w:val="ca-ES"/>
        </w:rPr>
        <w:t>hecho</w:t>
      </w:r>
      <w:proofErr w:type="spellEnd"/>
      <w:r w:rsidRPr="004A5A49">
        <w:rPr>
          <w:color w:val="414141" w:themeColor="accent5" w:themeShade="80"/>
          <w:lang w:val="ca-ES"/>
        </w:rPr>
        <w:t xml:space="preserve">, es una </w:t>
      </w:r>
      <w:proofErr w:type="spellStart"/>
      <w:r w:rsidRPr="004A5A49">
        <w:rPr>
          <w:color w:val="414141" w:themeColor="accent5" w:themeShade="80"/>
          <w:lang w:val="ca-ES"/>
        </w:rPr>
        <w:t>propiedad</w:t>
      </w:r>
      <w:proofErr w:type="spellEnd"/>
      <w:r w:rsidRPr="004A5A49">
        <w:rPr>
          <w:color w:val="414141" w:themeColor="accent5" w:themeShade="80"/>
          <w:lang w:val="ca-ES"/>
        </w:rPr>
        <w:t xml:space="preserve"> que afecta en la tabla en </w:t>
      </w:r>
      <w:proofErr w:type="spellStart"/>
      <w:r w:rsidRPr="004A5A49">
        <w:rPr>
          <w:color w:val="414141" w:themeColor="accent5" w:themeShade="80"/>
          <w:lang w:val="ca-ES"/>
        </w:rPr>
        <w:t>su</w:t>
      </w:r>
      <w:proofErr w:type="spellEnd"/>
      <w:r w:rsidRPr="004A5A49">
        <w:rPr>
          <w:color w:val="414141" w:themeColor="accent5" w:themeShade="80"/>
          <w:lang w:val="ca-ES"/>
        </w:rPr>
        <w:t xml:space="preserve"> conjunto y no </w:t>
      </w:r>
      <w:proofErr w:type="spellStart"/>
      <w:r w:rsidRPr="004A5A49">
        <w:rPr>
          <w:color w:val="414141" w:themeColor="accent5" w:themeShade="80"/>
          <w:lang w:val="ca-ES"/>
        </w:rPr>
        <w:t>únicamente</w:t>
      </w:r>
      <w:proofErr w:type="spellEnd"/>
      <w:r w:rsidRPr="004A5A49">
        <w:rPr>
          <w:color w:val="414141" w:themeColor="accent5" w:themeShade="80"/>
          <w:lang w:val="ca-ES"/>
        </w:rPr>
        <w:t xml:space="preserve"> a un atributo.</w:t>
      </w:r>
    </w:p>
    <w:p w14:paraId="136C6A2C" w14:textId="0CC6F182" w:rsidR="004A5A49" w:rsidRPr="004A5A49" w:rsidRDefault="004A5A49" w:rsidP="004A5A49">
      <w:pPr>
        <w:pStyle w:val="Prrafodelista"/>
        <w:numPr>
          <w:ilvl w:val="0"/>
          <w:numId w:val="37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t xml:space="preserve">Hemos </w:t>
      </w:r>
      <w:proofErr w:type="spellStart"/>
      <w:r w:rsidRPr="004A5A49">
        <w:rPr>
          <w:color w:val="414141" w:themeColor="accent5" w:themeShade="80"/>
          <w:lang w:val="ca-ES"/>
        </w:rPr>
        <w:t>impuesto</w:t>
      </w:r>
      <w:proofErr w:type="spellEnd"/>
      <w:r w:rsidRPr="004A5A49">
        <w:rPr>
          <w:color w:val="414141" w:themeColor="accent5" w:themeShade="80"/>
          <w:lang w:val="ca-ES"/>
        </w:rPr>
        <w:t xml:space="preserve"> nombre a las </w:t>
      </w:r>
      <w:proofErr w:type="spellStart"/>
      <w:r w:rsidRPr="004A5A49">
        <w:rPr>
          <w:color w:val="414141" w:themeColor="accent5" w:themeShade="80"/>
          <w:lang w:val="ca-ES"/>
        </w:rPr>
        <w:t>restricciones</w:t>
      </w:r>
      <w:proofErr w:type="spellEnd"/>
      <w:r w:rsidRPr="004A5A49">
        <w:rPr>
          <w:color w:val="414141" w:themeColor="accent5" w:themeShade="80"/>
          <w:lang w:val="ca-ES"/>
        </w:rPr>
        <w:t xml:space="preserve"> por </w:t>
      </w:r>
      <w:proofErr w:type="spellStart"/>
      <w:r w:rsidRPr="004A5A49">
        <w:rPr>
          <w:color w:val="414141" w:themeColor="accent5" w:themeShade="80"/>
          <w:lang w:val="ca-ES"/>
        </w:rPr>
        <w:t>elegancia</w:t>
      </w:r>
      <w:proofErr w:type="spellEnd"/>
      <w:r w:rsidRPr="004A5A49">
        <w:rPr>
          <w:color w:val="414141" w:themeColor="accent5" w:themeShade="80"/>
          <w:lang w:val="ca-ES"/>
        </w:rPr>
        <w:t xml:space="preserve">; </w:t>
      </w:r>
      <w:proofErr w:type="spellStart"/>
      <w:r w:rsidRPr="004A5A49">
        <w:rPr>
          <w:color w:val="414141" w:themeColor="accent5" w:themeShade="80"/>
          <w:lang w:val="ca-ES"/>
        </w:rPr>
        <w:t>también</w:t>
      </w:r>
      <w:proofErr w:type="spellEnd"/>
      <w:r w:rsidRPr="004A5A49">
        <w:rPr>
          <w:color w:val="414141" w:themeColor="accent5" w:themeShade="80"/>
          <w:lang w:val="ca-ES"/>
        </w:rPr>
        <w:t xml:space="preserve">, en caso de </w:t>
      </w:r>
      <w:proofErr w:type="spellStart"/>
      <w:r w:rsidRPr="004A5A49">
        <w:rPr>
          <w:color w:val="414141" w:themeColor="accent5" w:themeShade="80"/>
          <w:lang w:val="ca-ES"/>
        </w:rPr>
        <w:t>violaciones</w:t>
      </w:r>
      <w:proofErr w:type="spellEnd"/>
      <w:r w:rsidRPr="004A5A49">
        <w:rPr>
          <w:color w:val="414141" w:themeColor="accent5" w:themeShade="80"/>
          <w:lang w:val="ca-ES"/>
        </w:rPr>
        <w:t xml:space="preserve">, </w:t>
      </w:r>
      <w:proofErr w:type="spellStart"/>
      <w:r w:rsidRPr="004A5A49">
        <w:rPr>
          <w:color w:val="414141" w:themeColor="accent5" w:themeShade="80"/>
          <w:lang w:val="ca-ES"/>
        </w:rPr>
        <w:t>obtendremos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información</w:t>
      </w:r>
      <w:proofErr w:type="spellEnd"/>
      <w:r w:rsidRPr="004A5A49">
        <w:rPr>
          <w:color w:val="414141" w:themeColor="accent5" w:themeShade="80"/>
          <w:lang w:val="ca-ES"/>
        </w:rPr>
        <w:t xml:space="preserve"> extra de </w:t>
      </w:r>
      <w:proofErr w:type="spellStart"/>
      <w:r w:rsidRPr="004A5A49">
        <w:rPr>
          <w:color w:val="414141" w:themeColor="accent5" w:themeShade="80"/>
          <w:lang w:val="ca-ES"/>
        </w:rPr>
        <w:t>qué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restricción</w:t>
      </w:r>
      <w:proofErr w:type="spellEnd"/>
      <w:r w:rsidRPr="004A5A49">
        <w:rPr>
          <w:color w:val="414141" w:themeColor="accent5" w:themeShade="80"/>
          <w:lang w:val="ca-ES"/>
        </w:rPr>
        <w:t xml:space="preserve"> en concreto se ha </w:t>
      </w:r>
      <w:proofErr w:type="spellStart"/>
      <w:r w:rsidRPr="004A5A49">
        <w:rPr>
          <w:color w:val="414141" w:themeColor="accent5" w:themeShade="80"/>
          <w:lang w:val="ca-ES"/>
        </w:rPr>
        <w:t>violado</w:t>
      </w:r>
      <w:proofErr w:type="spellEnd"/>
      <w:r w:rsidRPr="004A5A49">
        <w:rPr>
          <w:color w:val="414141" w:themeColor="accent5" w:themeShade="80"/>
          <w:lang w:val="ca-ES"/>
        </w:rPr>
        <w:t xml:space="preserve"> en cada tabla.</w:t>
      </w:r>
    </w:p>
    <w:p w14:paraId="4AEBC00A" w14:textId="675C21D6" w:rsidR="004A5A49" w:rsidRPr="004A5A49" w:rsidRDefault="004A5A49" w:rsidP="004A5A49">
      <w:pPr>
        <w:pStyle w:val="Prrafodelista"/>
        <w:numPr>
          <w:ilvl w:val="0"/>
          <w:numId w:val="36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t xml:space="preserve">La </w:t>
      </w:r>
      <w:proofErr w:type="spellStart"/>
      <w:r w:rsidRPr="004A5A49">
        <w:rPr>
          <w:color w:val="414141" w:themeColor="accent5" w:themeShade="80"/>
          <w:lang w:val="ca-ES"/>
        </w:rPr>
        <w:t>creación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tablas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constituye</w:t>
      </w:r>
      <w:proofErr w:type="spellEnd"/>
      <w:r w:rsidRPr="004A5A49">
        <w:rPr>
          <w:color w:val="414141" w:themeColor="accent5" w:themeShade="80"/>
          <w:lang w:val="ca-ES"/>
        </w:rPr>
        <w:t xml:space="preserve"> una </w:t>
      </w:r>
      <w:proofErr w:type="spellStart"/>
      <w:r w:rsidRPr="004A5A49">
        <w:rPr>
          <w:color w:val="414141" w:themeColor="accent5" w:themeShade="80"/>
          <w:lang w:val="ca-ES"/>
        </w:rPr>
        <w:t>unidad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atómica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ejecución</w:t>
      </w:r>
      <w:proofErr w:type="spellEnd"/>
      <w:r w:rsidRPr="004A5A49">
        <w:rPr>
          <w:color w:val="414141" w:themeColor="accent5" w:themeShade="80"/>
          <w:lang w:val="ca-ES"/>
        </w:rPr>
        <w:t xml:space="preserve">, es </w:t>
      </w:r>
      <w:proofErr w:type="spellStart"/>
      <w:r w:rsidRPr="004A5A49">
        <w:rPr>
          <w:color w:val="414141" w:themeColor="accent5" w:themeShade="80"/>
          <w:lang w:val="ca-ES"/>
        </w:rPr>
        <w:t>decir</w:t>
      </w:r>
      <w:proofErr w:type="spellEnd"/>
      <w:r w:rsidRPr="004A5A49">
        <w:rPr>
          <w:color w:val="414141" w:themeColor="accent5" w:themeShade="80"/>
          <w:lang w:val="ca-ES"/>
        </w:rPr>
        <w:t xml:space="preserve"> una </w:t>
      </w:r>
      <w:proofErr w:type="spellStart"/>
      <w:r w:rsidRPr="004A5A49">
        <w:rPr>
          <w:color w:val="414141" w:themeColor="accent5" w:themeShade="80"/>
          <w:lang w:val="ca-ES"/>
        </w:rPr>
        <w:t>transacción</w:t>
      </w:r>
      <w:proofErr w:type="spellEnd"/>
      <w:r w:rsidRPr="004A5A49">
        <w:rPr>
          <w:color w:val="414141" w:themeColor="accent5" w:themeShade="80"/>
          <w:lang w:val="ca-ES"/>
        </w:rPr>
        <w:t>.</w:t>
      </w:r>
    </w:p>
    <w:p w14:paraId="5FFC4189" w14:textId="03D8B36E" w:rsidR="004A5A49" w:rsidRPr="004A5A49" w:rsidRDefault="004A5A49" w:rsidP="004A5A49">
      <w:pPr>
        <w:pStyle w:val="Prrafodelista"/>
        <w:numPr>
          <w:ilvl w:val="0"/>
          <w:numId w:val="36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4A5A49">
        <w:rPr>
          <w:color w:val="414141" w:themeColor="accent5" w:themeShade="80"/>
          <w:lang w:val="ca-ES"/>
        </w:rPr>
        <w:t xml:space="preserve">Como las </w:t>
      </w:r>
      <w:proofErr w:type="spellStart"/>
      <w:r w:rsidRPr="004A5A49">
        <w:rPr>
          <w:color w:val="414141" w:themeColor="accent5" w:themeShade="80"/>
          <w:lang w:val="ca-ES"/>
        </w:rPr>
        <w:t>cadenas</w:t>
      </w:r>
      <w:proofErr w:type="spellEnd"/>
      <w:r w:rsidRPr="004A5A49">
        <w:rPr>
          <w:color w:val="414141" w:themeColor="accent5" w:themeShade="80"/>
          <w:lang w:val="ca-ES"/>
        </w:rPr>
        <w:t xml:space="preserve"> de </w:t>
      </w:r>
      <w:proofErr w:type="spellStart"/>
      <w:r w:rsidRPr="004A5A49">
        <w:rPr>
          <w:color w:val="414141" w:themeColor="accent5" w:themeShade="80"/>
          <w:lang w:val="ca-ES"/>
        </w:rPr>
        <w:t>caracteres</w:t>
      </w:r>
      <w:proofErr w:type="spellEnd"/>
      <w:r w:rsidRPr="004A5A49">
        <w:rPr>
          <w:color w:val="414141" w:themeColor="accent5" w:themeShade="80"/>
          <w:lang w:val="ca-ES"/>
        </w:rPr>
        <w:t xml:space="preserve"> son de longitud variable, se ha </w:t>
      </w:r>
      <w:proofErr w:type="spellStart"/>
      <w:r w:rsidRPr="004A5A49">
        <w:rPr>
          <w:color w:val="414141" w:themeColor="accent5" w:themeShade="80"/>
          <w:lang w:val="ca-ES"/>
        </w:rPr>
        <w:t>escogido</w:t>
      </w:r>
      <w:proofErr w:type="spellEnd"/>
      <w:r w:rsidRPr="004A5A49">
        <w:rPr>
          <w:color w:val="414141" w:themeColor="accent5" w:themeShade="80"/>
          <w:lang w:val="ca-ES"/>
        </w:rPr>
        <w:t xml:space="preserve"> como tipo de </w:t>
      </w:r>
      <w:proofErr w:type="spellStart"/>
      <w:r w:rsidRPr="004A5A49">
        <w:rPr>
          <w:color w:val="414141" w:themeColor="accent5" w:themeShade="80"/>
          <w:lang w:val="ca-ES"/>
        </w:rPr>
        <w:t>datos</w:t>
      </w:r>
      <w:proofErr w:type="spellEnd"/>
      <w:r w:rsidRPr="004A5A49">
        <w:rPr>
          <w:color w:val="414141" w:themeColor="accent5" w:themeShade="80"/>
          <w:lang w:val="ca-ES"/>
        </w:rPr>
        <w:t xml:space="preserve"> el </w:t>
      </w:r>
      <w:r w:rsidRPr="00EA45F4">
        <w:rPr>
          <w:rFonts w:ascii="Courier New" w:hAnsi="Courier New" w:cs="Courier New"/>
          <w:color w:val="414141" w:themeColor="accent5" w:themeShade="80"/>
          <w:lang w:val="ca-ES"/>
        </w:rPr>
        <w:t>VARCHAR</w:t>
      </w:r>
      <w:r w:rsidRPr="004A5A49">
        <w:rPr>
          <w:color w:val="414141" w:themeColor="accent5" w:themeShade="80"/>
          <w:lang w:val="ca-ES"/>
        </w:rPr>
        <w:t xml:space="preserve">. La </w:t>
      </w:r>
      <w:proofErr w:type="spellStart"/>
      <w:r w:rsidRPr="004A5A49">
        <w:rPr>
          <w:color w:val="414141" w:themeColor="accent5" w:themeShade="80"/>
          <w:lang w:val="ca-ES"/>
        </w:rPr>
        <w:t>excepción</w:t>
      </w:r>
      <w:proofErr w:type="spellEnd"/>
      <w:r w:rsidRPr="004A5A49">
        <w:rPr>
          <w:color w:val="414141" w:themeColor="accent5" w:themeShade="80"/>
          <w:lang w:val="ca-ES"/>
        </w:rPr>
        <w:t xml:space="preserve"> son los </w:t>
      </w:r>
      <w:proofErr w:type="spellStart"/>
      <w:r w:rsidRPr="004A5A49">
        <w:rPr>
          <w:color w:val="414141" w:themeColor="accent5" w:themeShade="80"/>
          <w:lang w:val="ca-ES"/>
        </w:rPr>
        <w:t>teléfonos</w:t>
      </w:r>
      <w:proofErr w:type="spellEnd"/>
      <w:r w:rsidRPr="004A5A49">
        <w:rPr>
          <w:color w:val="414141" w:themeColor="accent5" w:themeShade="80"/>
          <w:lang w:val="ca-ES"/>
        </w:rPr>
        <w:t xml:space="preserve"> que </w:t>
      </w:r>
      <w:proofErr w:type="spellStart"/>
      <w:r w:rsidRPr="004A5A49">
        <w:rPr>
          <w:color w:val="414141" w:themeColor="accent5" w:themeShade="80"/>
          <w:lang w:val="ca-ES"/>
        </w:rPr>
        <w:t>siempre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constan</w:t>
      </w:r>
      <w:proofErr w:type="spellEnd"/>
      <w:r w:rsidRPr="004A5A49">
        <w:rPr>
          <w:color w:val="414141" w:themeColor="accent5" w:themeShade="80"/>
          <w:lang w:val="ca-ES"/>
        </w:rPr>
        <w:t xml:space="preserve"> de 9 </w:t>
      </w:r>
      <w:proofErr w:type="spellStart"/>
      <w:r w:rsidRPr="004A5A49">
        <w:rPr>
          <w:color w:val="414141" w:themeColor="accent5" w:themeShade="80"/>
          <w:lang w:val="ca-ES"/>
        </w:rPr>
        <w:t>caracteres</w:t>
      </w:r>
      <w:proofErr w:type="spellEnd"/>
      <w:r w:rsidRPr="004A5A49">
        <w:rPr>
          <w:color w:val="414141" w:themeColor="accent5" w:themeShade="80"/>
          <w:lang w:val="ca-ES"/>
        </w:rPr>
        <w:t>.</w:t>
      </w:r>
    </w:p>
    <w:p w14:paraId="68043100" w14:textId="77777777" w:rsidR="004A5A49" w:rsidRPr="004A5A49" w:rsidRDefault="004A5A49" w:rsidP="004A5A49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547495B4" w14:textId="77777777" w:rsidR="004A5A49" w:rsidRDefault="004A5A49" w:rsidP="004A5A49">
      <w:pPr>
        <w:spacing w:before="100" w:after="100"/>
        <w:jc w:val="both"/>
        <w:rPr>
          <w:color w:val="414141" w:themeColor="accent5" w:themeShade="80"/>
          <w:lang w:val="ca-ES"/>
        </w:rPr>
      </w:pPr>
      <w:proofErr w:type="spellStart"/>
      <w:r w:rsidRPr="004A5A49">
        <w:rPr>
          <w:color w:val="414141" w:themeColor="accent5" w:themeShade="80"/>
          <w:lang w:val="ca-ES"/>
        </w:rPr>
        <w:t>Finalmente</w:t>
      </w:r>
      <w:proofErr w:type="spellEnd"/>
      <w:r w:rsidRPr="004A5A49">
        <w:rPr>
          <w:color w:val="414141" w:themeColor="accent5" w:themeShade="80"/>
          <w:lang w:val="ca-ES"/>
        </w:rPr>
        <w:t xml:space="preserve">, se </w:t>
      </w:r>
      <w:proofErr w:type="spellStart"/>
      <w:r w:rsidRPr="004A5A49">
        <w:rPr>
          <w:color w:val="414141" w:themeColor="accent5" w:themeShade="80"/>
          <w:lang w:val="ca-ES"/>
        </w:rPr>
        <w:t>proponen</w:t>
      </w:r>
      <w:proofErr w:type="spellEnd"/>
      <w:r w:rsidRPr="004A5A49">
        <w:rPr>
          <w:color w:val="414141" w:themeColor="accent5" w:themeShade="80"/>
          <w:lang w:val="ca-ES"/>
        </w:rPr>
        <w:t xml:space="preserve"> las </w:t>
      </w:r>
      <w:proofErr w:type="spellStart"/>
      <w:r w:rsidRPr="004A5A49">
        <w:rPr>
          <w:color w:val="414141" w:themeColor="accent5" w:themeShade="80"/>
          <w:lang w:val="ca-ES"/>
        </w:rPr>
        <w:t>siguientes</w:t>
      </w:r>
      <w:proofErr w:type="spellEnd"/>
      <w:r w:rsidRPr="004A5A49">
        <w:rPr>
          <w:color w:val="414141" w:themeColor="accent5" w:themeShade="80"/>
          <w:lang w:val="ca-ES"/>
        </w:rPr>
        <w:t xml:space="preserve"> </w:t>
      </w:r>
      <w:proofErr w:type="spellStart"/>
      <w:r w:rsidRPr="004A5A49">
        <w:rPr>
          <w:color w:val="414141" w:themeColor="accent5" w:themeShade="80"/>
          <w:lang w:val="ca-ES"/>
        </w:rPr>
        <w:t>aserciones</w:t>
      </w:r>
      <w:proofErr w:type="spellEnd"/>
      <w:r w:rsidRPr="004A5A49">
        <w:rPr>
          <w:color w:val="414141" w:themeColor="accent5" w:themeShade="80"/>
          <w:lang w:val="ca-ES"/>
        </w:rPr>
        <w:t>:</w:t>
      </w:r>
    </w:p>
    <w:p w14:paraId="197DA7DD" w14:textId="77777777" w:rsidR="00F062AC" w:rsidRPr="004741FF" w:rsidRDefault="00F062AC" w:rsidP="00F062AC">
      <w:pPr>
        <w:spacing w:before="100" w:after="100"/>
        <w:jc w:val="both"/>
        <w:rPr>
          <w:color w:val="414141" w:themeColor="accent5" w:themeShade="80"/>
          <w:sz w:val="20"/>
          <w:lang w:val="ca-ES"/>
        </w:rPr>
      </w:pPr>
    </w:p>
    <w:p w14:paraId="049D9112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assertion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1: 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can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rent games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rated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suitable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for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their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.</w:t>
      </w:r>
    </w:p>
    <w:p w14:paraId="2BD31377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as or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greater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recommended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manufacturer </w:t>
      </w:r>
    </w:p>
    <w:p w14:paraId="5B9E9159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game.</w:t>
      </w:r>
    </w:p>
    <w:p w14:paraId="6D3AEA5B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highlight w:val="green"/>
          <w:lang w:val="ca-ES"/>
        </w:rPr>
      </w:pPr>
    </w:p>
    <w:p w14:paraId="083D9BE6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CREATE ASSERTION ass1 AS (NOT EXISTS</w:t>
      </w:r>
    </w:p>
    <w:p w14:paraId="3E927D54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(SELECT *</w:t>
      </w:r>
    </w:p>
    <w:p w14:paraId="14DED0E4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43007858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0415A6AF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4DA82B77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v.min_age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));</w:t>
      </w:r>
    </w:p>
    <w:p w14:paraId="47984E4B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highlight w:val="green"/>
          <w:lang w:val="ca-ES"/>
        </w:rPr>
      </w:pPr>
    </w:p>
    <w:p w14:paraId="390079D3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assertion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2: 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can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made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if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enough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copies in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store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.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if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5 -- copies of a game,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cannot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 5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simultaneous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active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game.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Active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</w:p>
    <w:p w14:paraId="624E60AD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those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null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return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.</w:t>
      </w:r>
    </w:p>
    <w:p w14:paraId="73DFC28F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highlight w:val="green"/>
          <w:lang w:val="ca-ES"/>
        </w:rPr>
      </w:pPr>
    </w:p>
    <w:p w14:paraId="6A37CF7F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CREATE ASSERTION ass2 AS (NOT EXISTS</w:t>
      </w:r>
    </w:p>
    <w:p w14:paraId="7A203C89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(SELECT *</w:t>
      </w:r>
    </w:p>
    <w:p w14:paraId="41BF4835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6241FD95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v.total_amount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 (SELECT COUNT(*)</w:t>
      </w:r>
    </w:p>
    <w:p w14:paraId="18AA1F4A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0"/>
          <w:tab w:val="left" w:pos="2835"/>
        </w:tabs>
        <w:spacing w:after="0" w:line="240" w:lineRule="auto"/>
        <w:ind w:firstLine="708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</w:t>
      </w:r>
    </w:p>
    <w:p w14:paraId="517F0B69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83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11E59776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                          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a.ret_date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NULL</w:t>
      </w:r>
    </w:p>
    <w:p w14:paraId="2FF034F4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83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GROUP BY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)));</w:t>
      </w:r>
    </w:p>
    <w:p w14:paraId="34EA7DC3" w14:textId="77777777" w:rsidR="007217B2" w:rsidRDefault="007217B2" w:rsidP="003D0812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1464B73C" w14:textId="1A1E46EA" w:rsidR="00EA45F4" w:rsidRDefault="00EA45F4" w:rsidP="00EA45F4">
      <w:pPr>
        <w:spacing w:before="100" w:after="100"/>
        <w:jc w:val="both"/>
        <w:rPr>
          <w:color w:val="414141" w:themeColor="accent5" w:themeShade="80"/>
          <w:lang w:val="ca-ES"/>
        </w:rPr>
      </w:pPr>
      <w:r w:rsidRPr="00EA45F4">
        <w:rPr>
          <w:color w:val="414141" w:themeColor="accent5" w:themeShade="80"/>
          <w:lang w:val="ca-ES"/>
        </w:rPr>
        <w:t xml:space="preserve">En </w:t>
      </w:r>
      <w:proofErr w:type="spellStart"/>
      <w:r w:rsidRPr="00EA45F4">
        <w:rPr>
          <w:color w:val="414141" w:themeColor="accent5" w:themeShade="80"/>
          <w:lang w:val="ca-ES"/>
        </w:rPr>
        <w:t>relación</w:t>
      </w:r>
      <w:proofErr w:type="spellEnd"/>
      <w:r w:rsidRPr="00EA45F4">
        <w:rPr>
          <w:color w:val="414141" w:themeColor="accent5" w:themeShade="80"/>
          <w:lang w:val="ca-ES"/>
        </w:rPr>
        <w:t xml:space="preserve"> a las </w:t>
      </w:r>
      <w:proofErr w:type="spellStart"/>
      <w:r w:rsidRPr="00EA45F4">
        <w:rPr>
          <w:color w:val="414141" w:themeColor="accent5" w:themeShade="80"/>
          <w:lang w:val="ca-ES"/>
        </w:rPr>
        <w:t>aserciones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propuestas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recordad</w:t>
      </w:r>
      <w:proofErr w:type="spellEnd"/>
      <w:r w:rsidRPr="00EA45F4">
        <w:rPr>
          <w:color w:val="414141" w:themeColor="accent5" w:themeShade="80"/>
          <w:lang w:val="ca-ES"/>
        </w:rPr>
        <w:t>:</w:t>
      </w:r>
    </w:p>
    <w:p w14:paraId="16932CDE" w14:textId="77777777" w:rsidR="00EA45F4" w:rsidRPr="00EA45F4" w:rsidRDefault="00EA45F4" w:rsidP="00EA45F4">
      <w:pPr>
        <w:spacing w:before="100" w:after="100"/>
        <w:jc w:val="both"/>
        <w:rPr>
          <w:color w:val="414141" w:themeColor="accent5" w:themeShade="80"/>
          <w:lang w:val="ca-ES"/>
        </w:rPr>
      </w:pPr>
    </w:p>
    <w:p w14:paraId="76D63CD4" w14:textId="68FFEF2E" w:rsidR="00EA45F4" w:rsidRPr="00EA45F4" w:rsidRDefault="00EA45F4" w:rsidP="00EA45F4">
      <w:pPr>
        <w:pStyle w:val="Prrafodelista"/>
        <w:numPr>
          <w:ilvl w:val="0"/>
          <w:numId w:val="39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EA45F4">
        <w:rPr>
          <w:color w:val="414141" w:themeColor="accent5" w:themeShade="80"/>
          <w:lang w:val="ca-ES"/>
        </w:rPr>
        <w:t xml:space="preserve">Que no las </w:t>
      </w:r>
      <w:proofErr w:type="spellStart"/>
      <w:r w:rsidRPr="00EA45F4">
        <w:rPr>
          <w:color w:val="414141" w:themeColor="accent5" w:themeShade="80"/>
          <w:lang w:val="ca-ES"/>
        </w:rPr>
        <w:t>podéis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probar</w:t>
      </w:r>
      <w:proofErr w:type="spellEnd"/>
      <w:r w:rsidRPr="00EA45F4">
        <w:rPr>
          <w:color w:val="414141" w:themeColor="accent5" w:themeShade="80"/>
          <w:lang w:val="ca-ES"/>
        </w:rPr>
        <w:t xml:space="preserve">, tal </w:t>
      </w:r>
      <w:proofErr w:type="spellStart"/>
      <w:r w:rsidRPr="00EA45F4">
        <w:rPr>
          <w:color w:val="414141" w:themeColor="accent5" w:themeShade="80"/>
          <w:lang w:val="ca-ES"/>
        </w:rPr>
        <w:t>cual</w:t>
      </w:r>
      <w:proofErr w:type="spellEnd"/>
      <w:r w:rsidRPr="00EA45F4">
        <w:rPr>
          <w:color w:val="414141" w:themeColor="accent5" w:themeShade="80"/>
          <w:lang w:val="ca-ES"/>
        </w:rPr>
        <w:t xml:space="preserve"> ni en </w:t>
      </w:r>
      <w:proofErr w:type="spellStart"/>
      <w:r w:rsidRPr="00EA45F4">
        <w:rPr>
          <w:color w:val="414141" w:themeColor="accent5" w:themeShade="80"/>
          <w:lang w:val="ca-ES"/>
        </w:rPr>
        <w:t>PostgreSQL</w:t>
      </w:r>
      <w:proofErr w:type="spellEnd"/>
      <w:r w:rsidRPr="00EA45F4">
        <w:rPr>
          <w:color w:val="414141" w:themeColor="accent5" w:themeShade="80"/>
          <w:lang w:val="ca-ES"/>
        </w:rPr>
        <w:t xml:space="preserve">, ni en </w:t>
      </w:r>
      <w:proofErr w:type="spellStart"/>
      <w:r w:rsidRPr="00EA45F4">
        <w:rPr>
          <w:color w:val="414141" w:themeColor="accent5" w:themeShade="80"/>
          <w:lang w:val="ca-ES"/>
        </w:rPr>
        <w:t>ningún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otro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producto</w:t>
      </w:r>
      <w:proofErr w:type="spellEnd"/>
      <w:r w:rsidRPr="00EA45F4">
        <w:rPr>
          <w:color w:val="414141" w:themeColor="accent5" w:themeShade="80"/>
          <w:lang w:val="ca-ES"/>
        </w:rPr>
        <w:t xml:space="preserve"> comercial. Para implementar estos </w:t>
      </w:r>
      <w:proofErr w:type="spellStart"/>
      <w:r w:rsidRPr="00EA45F4">
        <w:rPr>
          <w:color w:val="414141" w:themeColor="accent5" w:themeShade="80"/>
          <w:lang w:val="ca-ES"/>
        </w:rPr>
        <w:t>tipos</w:t>
      </w:r>
      <w:proofErr w:type="spellEnd"/>
      <w:r w:rsidRPr="00EA45F4">
        <w:rPr>
          <w:color w:val="414141" w:themeColor="accent5" w:themeShade="80"/>
          <w:lang w:val="ca-ES"/>
        </w:rPr>
        <w:t xml:space="preserve"> de </w:t>
      </w:r>
      <w:proofErr w:type="spellStart"/>
      <w:r w:rsidRPr="00EA45F4">
        <w:rPr>
          <w:color w:val="414141" w:themeColor="accent5" w:themeShade="80"/>
          <w:lang w:val="ca-ES"/>
        </w:rPr>
        <w:t>restricciones</w:t>
      </w:r>
      <w:proofErr w:type="spellEnd"/>
      <w:r w:rsidRPr="00EA45F4">
        <w:rPr>
          <w:color w:val="414141" w:themeColor="accent5" w:themeShade="80"/>
          <w:lang w:val="ca-ES"/>
        </w:rPr>
        <w:t xml:space="preserve"> el </w:t>
      </w:r>
      <w:proofErr w:type="spellStart"/>
      <w:r w:rsidRPr="00EA45F4">
        <w:rPr>
          <w:color w:val="414141" w:themeColor="accent5" w:themeShade="80"/>
          <w:lang w:val="ca-ES"/>
        </w:rPr>
        <w:t>mecanismo</w:t>
      </w:r>
      <w:proofErr w:type="spellEnd"/>
      <w:r w:rsidRPr="00EA45F4">
        <w:rPr>
          <w:color w:val="414141" w:themeColor="accent5" w:themeShade="80"/>
          <w:lang w:val="ca-ES"/>
        </w:rPr>
        <w:t xml:space="preserve"> que </w:t>
      </w:r>
      <w:proofErr w:type="spellStart"/>
      <w:r w:rsidRPr="00EA45F4">
        <w:rPr>
          <w:color w:val="414141" w:themeColor="accent5" w:themeShade="80"/>
          <w:lang w:val="ca-ES"/>
        </w:rPr>
        <w:t>finalmente</w:t>
      </w:r>
      <w:proofErr w:type="spellEnd"/>
      <w:r w:rsidRPr="00EA45F4">
        <w:rPr>
          <w:color w:val="414141" w:themeColor="accent5" w:themeShade="80"/>
          <w:lang w:val="ca-ES"/>
        </w:rPr>
        <w:t xml:space="preserve"> se ha </w:t>
      </w:r>
      <w:proofErr w:type="spellStart"/>
      <w:r w:rsidRPr="00EA45F4">
        <w:rPr>
          <w:color w:val="414141" w:themeColor="accent5" w:themeShade="80"/>
          <w:lang w:val="ca-ES"/>
        </w:rPr>
        <w:t>impuesto</w:t>
      </w:r>
      <w:proofErr w:type="spellEnd"/>
      <w:r w:rsidRPr="00EA45F4">
        <w:rPr>
          <w:color w:val="414141" w:themeColor="accent5" w:themeShade="80"/>
          <w:lang w:val="ca-ES"/>
        </w:rPr>
        <w:t xml:space="preserve"> ha </w:t>
      </w:r>
      <w:proofErr w:type="spellStart"/>
      <w:r w:rsidRPr="00EA45F4">
        <w:rPr>
          <w:color w:val="414141" w:themeColor="accent5" w:themeShade="80"/>
          <w:lang w:val="ca-ES"/>
        </w:rPr>
        <w:t>sido</w:t>
      </w:r>
      <w:proofErr w:type="spellEnd"/>
      <w:r w:rsidRPr="00EA45F4">
        <w:rPr>
          <w:color w:val="414141" w:themeColor="accent5" w:themeShade="80"/>
          <w:lang w:val="ca-ES"/>
        </w:rPr>
        <w:t xml:space="preserve"> el disparador.</w:t>
      </w:r>
    </w:p>
    <w:p w14:paraId="1F19F410" w14:textId="77777777" w:rsidR="00EA45F4" w:rsidRPr="00EA45F4" w:rsidRDefault="00EA45F4" w:rsidP="00EA45F4">
      <w:pPr>
        <w:pStyle w:val="Prrafodelista"/>
        <w:spacing w:before="100" w:after="100"/>
        <w:ind w:left="3240"/>
        <w:jc w:val="both"/>
        <w:rPr>
          <w:color w:val="414141" w:themeColor="accent5" w:themeShade="80"/>
          <w:lang w:val="ca-ES"/>
        </w:rPr>
      </w:pPr>
    </w:p>
    <w:p w14:paraId="1988E5A7" w14:textId="16886E18" w:rsidR="00EA45F4" w:rsidRPr="00EA45F4" w:rsidRDefault="00EA45F4" w:rsidP="00EA45F4">
      <w:pPr>
        <w:pStyle w:val="Prrafodelista"/>
        <w:numPr>
          <w:ilvl w:val="0"/>
          <w:numId w:val="39"/>
        </w:numPr>
        <w:spacing w:before="100" w:after="100"/>
        <w:jc w:val="both"/>
        <w:rPr>
          <w:color w:val="414141" w:themeColor="accent5" w:themeShade="80"/>
          <w:lang w:val="ca-ES"/>
        </w:rPr>
      </w:pPr>
      <w:r w:rsidRPr="00EA45F4">
        <w:rPr>
          <w:color w:val="414141" w:themeColor="accent5" w:themeShade="80"/>
          <w:lang w:val="ca-ES"/>
        </w:rPr>
        <w:t xml:space="preserve">Que la manera </w:t>
      </w:r>
      <w:proofErr w:type="spellStart"/>
      <w:r w:rsidRPr="00EA45F4">
        <w:rPr>
          <w:color w:val="414141" w:themeColor="accent5" w:themeShade="80"/>
          <w:lang w:val="ca-ES"/>
        </w:rPr>
        <w:t>más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sencilla</w:t>
      </w:r>
      <w:proofErr w:type="spellEnd"/>
      <w:r w:rsidRPr="00EA45F4">
        <w:rPr>
          <w:color w:val="414141" w:themeColor="accent5" w:themeShade="80"/>
          <w:lang w:val="ca-ES"/>
        </w:rPr>
        <w:t xml:space="preserve"> de especificar </w:t>
      </w:r>
      <w:proofErr w:type="spellStart"/>
      <w:r w:rsidRPr="00EA45F4">
        <w:rPr>
          <w:color w:val="414141" w:themeColor="accent5" w:themeShade="80"/>
          <w:lang w:val="ca-ES"/>
        </w:rPr>
        <w:t>aserciones</w:t>
      </w:r>
      <w:proofErr w:type="spellEnd"/>
      <w:r w:rsidRPr="00EA45F4">
        <w:rPr>
          <w:color w:val="414141" w:themeColor="accent5" w:themeShade="80"/>
          <w:lang w:val="ca-ES"/>
        </w:rPr>
        <w:t xml:space="preserve"> es definir lo que no </w:t>
      </w:r>
      <w:proofErr w:type="spellStart"/>
      <w:r w:rsidRPr="00EA45F4">
        <w:rPr>
          <w:color w:val="414141" w:themeColor="accent5" w:themeShade="80"/>
          <w:lang w:val="ca-ES"/>
        </w:rPr>
        <w:t>puede</w:t>
      </w:r>
      <w:proofErr w:type="spellEnd"/>
      <w:r w:rsidRPr="00EA45F4">
        <w:rPr>
          <w:color w:val="414141" w:themeColor="accent5" w:themeShade="80"/>
          <w:lang w:val="ca-ES"/>
        </w:rPr>
        <w:t xml:space="preserve"> </w:t>
      </w:r>
      <w:proofErr w:type="spellStart"/>
      <w:r w:rsidRPr="00EA45F4">
        <w:rPr>
          <w:color w:val="414141" w:themeColor="accent5" w:themeShade="80"/>
          <w:lang w:val="ca-ES"/>
        </w:rPr>
        <w:t>pasar</w:t>
      </w:r>
      <w:proofErr w:type="spellEnd"/>
      <w:r w:rsidRPr="00EA45F4">
        <w:rPr>
          <w:color w:val="414141" w:themeColor="accent5" w:themeShade="80"/>
          <w:lang w:val="ca-ES"/>
        </w:rPr>
        <w:t xml:space="preserve">, tal como se ha </w:t>
      </w:r>
      <w:proofErr w:type="spellStart"/>
      <w:r w:rsidRPr="00EA45F4">
        <w:rPr>
          <w:color w:val="414141" w:themeColor="accent5" w:themeShade="80"/>
          <w:lang w:val="ca-ES"/>
        </w:rPr>
        <w:t>explicado</w:t>
      </w:r>
      <w:proofErr w:type="spellEnd"/>
      <w:r w:rsidRPr="00EA45F4">
        <w:rPr>
          <w:color w:val="414141" w:themeColor="accent5" w:themeShade="80"/>
          <w:lang w:val="ca-ES"/>
        </w:rPr>
        <w:t xml:space="preserve"> en la GES del </w:t>
      </w:r>
      <w:proofErr w:type="spellStart"/>
      <w:r w:rsidRPr="00EA45F4">
        <w:rPr>
          <w:color w:val="414141" w:themeColor="accent5" w:themeShade="80"/>
          <w:lang w:val="ca-ES"/>
        </w:rPr>
        <w:t>módulo</w:t>
      </w:r>
      <w:proofErr w:type="spellEnd"/>
      <w:r w:rsidRPr="00EA45F4">
        <w:rPr>
          <w:color w:val="414141" w:themeColor="accent5" w:themeShade="80"/>
          <w:lang w:val="ca-ES"/>
        </w:rPr>
        <w:t xml:space="preserve"> 4 con </w:t>
      </w:r>
      <w:proofErr w:type="spellStart"/>
      <w:r w:rsidRPr="00EA45F4">
        <w:rPr>
          <w:color w:val="414141" w:themeColor="accent5" w:themeShade="80"/>
          <w:lang w:val="ca-ES"/>
        </w:rPr>
        <w:t>ejemplos</w:t>
      </w:r>
      <w:proofErr w:type="spellEnd"/>
      <w:r w:rsidRPr="00EA45F4">
        <w:rPr>
          <w:color w:val="414141" w:themeColor="accent5" w:themeShade="80"/>
          <w:lang w:val="ca-ES"/>
        </w:rPr>
        <w:t>.</w:t>
      </w:r>
    </w:p>
    <w:p w14:paraId="55E66BAA" w14:textId="77777777" w:rsidR="00EA45F4" w:rsidRPr="00EA45F4" w:rsidRDefault="00EA45F4" w:rsidP="00EA45F4">
      <w:pPr>
        <w:pStyle w:val="Prrafodelista"/>
        <w:rPr>
          <w:color w:val="414141" w:themeColor="accent5" w:themeShade="80"/>
          <w:lang w:val="ca-ES"/>
        </w:rPr>
      </w:pPr>
    </w:p>
    <w:p w14:paraId="1CC69237" w14:textId="77777777" w:rsidR="00F062AC" w:rsidRPr="0001240E" w:rsidRDefault="00F062AC" w:rsidP="00EA45F4">
      <w:pPr>
        <w:pStyle w:val="Sangradetextonormal"/>
        <w:overflowPunct/>
        <w:autoSpaceDE/>
        <w:spacing w:before="100" w:after="100"/>
        <w:textAlignment w:val="auto"/>
        <w:rPr>
          <w:rFonts w:ascii="Arial" w:hAnsi="Arial" w:cs="Arial"/>
          <w:color w:val="000078"/>
          <w:lang w:val="ca-ES"/>
        </w:rPr>
      </w:pPr>
    </w:p>
    <w:p w14:paraId="08E419F5" w14:textId="18F36B65" w:rsidR="00F062AC" w:rsidRPr="0001240E" w:rsidRDefault="00F062AC" w:rsidP="003423BC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01240E">
        <w:rPr>
          <w:b/>
          <w:bCs/>
          <w:sz w:val="20"/>
          <w:szCs w:val="20"/>
          <w:lang w:val="ca-ES"/>
        </w:rPr>
        <w:t xml:space="preserve">2. </w:t>
      </w:r>
      <w:r w:rsidR="00BA2EBD" w:rsidRPr="0001240E">
        <w:rPr>
          <w:b/>
          <w:bCs/>
          <w:sz w:val="20"/>
          <w:szCs w:val="20"/>
          <w:lang w:val="ca-ES"/>
        </w:rPr>
        <w:t>INSERCIÓ</w:t>
      </w:r>
      <w:r w:rsidR="00EA45F4">
        <w:rPr>
          <w:b/>
          <w:bCs/>
          <w:sz w:val="20"/>
          <w:szCs w:val="20"/>
          <w:lang w:val="ca-ES"/>
        </w:rPr>
        <w:t>N</w:t>
      </w:r>
      <w:r w:rsidR="00BA2EBD" w:rsidRPr="0001240E">
        <w:rPr>
          <w:b/>
          <w:bCs/>
          <w:sz w:val="20"/>
          <w:szCs w:val="20"/>
          <w:lang w:val="ca-ES"/>
        </w:rPr>
        <w:t xml:space="preserve"> DE DA</w:t>
      </w:r>
      <w:r w:rsidR="00EA45F4">
        <w:rPr>
          <w:b/>
          <w:bCs/>
          <w:sz w:val="20"/>
          <w:szCs w:val="20"/>
          <w:lang w:val="ca-ES"/>
        </w:rPr>
        <w:t xml:space="preserve">TOS EN </w:t>
      </w:r>
      <w:r w:rsidR="00BA2EBD" w:rsidRPr="0001240E">
        <w:rPr>
          <w:b/>
          <w:bCs/>
          <w:sz w:val="20"/>
          <w:szCs w:val="20"/>
          <w:lang w:val="ca-ES"/>
        </w:rPr>
        <w:t>BD DE VIDEOJ</w:t>
      </w:r>
      <w:r w:rsidR="00EA45F4">
        <w:rPr>
          <w:b/>
          <w:bCs/>
          <w:sz w:val="20"/>
          <w:szCs w:val="20"/>
          <w:lang w:val="ca-ES"/>
        </w:rPr>
        <w:t>UEGOS</w:t>
      </w:r>
    </w:p>
    <w:p w14:paraId="1B3ACBC3" w14:textId="77777777" w:rsidR="00EA45F4" w:rsidRPr="00EA45F4" w:rsidRDefault="00EA45F4" w:rsidP="00EA45F4">
      <w:p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proofErr w:type="spellStart"/>
      <w:r w:rsidRPr="00EA45F4">
        <w:rPr>
          <w:lang w:val="ca-ES"/>
        </w:rPr>
        <w:t>Proponer</w:t>
      </w:r>
      <w:proofErr w:type="spellEnd"/>
      <w:r w:rsidRPr="00EA45F4">
        <w:rPr>
          <w:lang w:val="ca-ES"/>
        </w:rPr>
        <w:t xml:space="preserve"> el conjunto de </w:t>
      </w:r>
      <w:proofErr w:type="spellStart"/>
      <w:r w:rsidRPr="00EA45F4">
        <w:rPr>
          <w:lang w:val="ca-ES"/>
        </w:rPr>
        <w:t>filas</w:t>
      </w:r>
      <w:proofErr w:type="spellEnd"/>
      <w:r w:rsidRPr="00EA45F4">
        <w:rPr>
          <w:lang w:val="ca-ES"/>
        </w:rPr>
        <w:t xml:space="preserve"> a </w:t>
      </w:r>
      <w:proofErr w:type="spellStart"/>
      <w:r w:rsidRPr="00EA45F4">
        <w:rPr>
          <w:lang w:val="ca-ES"/>
        </w:rPr>
        <w:t>insertar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dentro</w:t>
      </w:r>
      <w:proofErr w:type="spellEnd"/>
      <w:r w:rsidRPr="00EA45F4">
        <w:rPr>
          <w:lang w:val="ca-ES"/>
        </w:rPr>
        <w:t xml:space="preserve"> de cada tabla. Se </w:t>
      </w:r>
      <w:proofErr w:type="spellStart"/>
      <w:r w:rsidRPr="00EA45F4">
        <w:rPr>
          <w:lang w:val="ca-ES"/>
        </w:rPr>
        <w:t>valorará</w:t>
      </w:r>
      <w:proofErr w:type="spellEnd"/>
      <w:r w:rsidRPr="00EA45F4">
        <w:rPr>
          <w:lang w:val="ca-ES"/>
        </w:rPr>
        <w:t xml:space="preserve"> la </w:t>
      </w:r>
      <w:proofErr w:type="spellStart"/>
      <w:r w:rsidRPr="00EA45F4">
        <w:rPr>
          <w:lang w:val="ca-ES"/>
        </w:rPr>
        <w:t>calidad</w:t>
      </w:r>
      <w:proofErr w:type="spellEnd"/>
      <w:r w:rsidRPr="00EA45F4">
        <w:rPr>
          <w:lang w:val="ca-ES"/>
        </w:rPr>
        <w:t xml:space="preserve"> (que no la </w:t>
      </w:r>
      <w:proofErr w:type="spellStart"/>
      <w:r w:rsidRPr="00EA45F4">
        <w:rPr>
          <w:lang w:val="ca-ES"/>
        </w:rPr>
        <w:t>cantidad</w:t>
      </w:r>
      <w:proofErr w:type="spellEnd"/>
      <w:r w:rsidRPr="00EA45F4">
        <w:rPr>
          <w:lang w:val="ca-ES"/>
        </w:rPr>
        <w:t xml:space="preserve">) de </w:t>
      </w:r>
      <w:proofErr w:type="spellStart"/>
      <w:r w:rsidRPr="00EA45F4">
        <w:rPr>
          <w:lang w:val="ca-ES"/>
        </w:rPr>
        <w:t>datos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introducidos</w:t>
      </w:r>
      <w:proofErr w:type="spellEnd"/>
      <w:r w:rsidRPr="00EA45F4">
        <w:rPr>
          <w:lang w:val="ca-ES"/>
        </w:rPr>
        <w:t xml:space="preserve">. La </w:t>
      </w:r>
      <w:proofErr w:type="spellStart"/>
      <w:r w:rsidRPr="00EA45F4">
        <w:rPr>
          <w:lang w:val="ca-ES"/>
        </w:rPr>
        <w:t>calidad</w:t>
      </w:r>
      <w:proofErr w:type="spellEnd"/>
      <w:r w:rsidRPr="00EA45F4">
        <w:rPr>
          <w:lang w:val="ca-ES"/>
        </w:rPr>
        <w:t xml:space="preserve"> de los </w:t>
      </w:r>
      <w:proofErr w:type="spellStart"/>
      <w:r w:rsidRPr="00EA45F4">
        <w:rPr>
          <w:lang w:val="ca-ES"/>
        </w:rPr>
        <w:t>datos</w:t>
      </w:r>
      <w:proofErr w:type="spellEnd"/>
      <w:r w:rsidRPr="00EA45F4">
        <w:rPr>
          <w:lang w:val="ca-ES"/>
        </w:rPr>
        <w:t xml:space="preserve"> significa:</w:t>
      </w:r>
    </w:p>
    <w:p w14:paraId="39A7C17F" w14:textId="77777777" w:rsidR="00EA45F4" w:rsidRPr="00EA45F4" w:rsidRDefault="00EA45F4" w:rsidP="00EA45F4">
      <w:p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73B6EDD0" w14:textId="61AFCD16" w:rsidR="00EA45F4" w:rsidRPr="00EA45F4" w:rsidRDefault="00EA45F4" w:rsidP="00EA45F4">
      <w:pPr>
        <w:pStyle w:val="Prrafodelista"/>
        <w:numPr>
          <w:ilvl w:val="0"/>
          <w:numId w:val="40"/>
        </w:num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r w:rsidRPr="00EA45F4">
        <w:rPr>
          <w:lang w:val="ca-ES"/>
        </w:rPr>
        <w:t xml:space="preserve">Que los </w:t>
      </w:r>
      <w:proofErr w:type="spellStart"/>
      <w:r w:rsidRPr="00EA45F4">
        <w:rPr>
          <w:lang w:val="ca-ES"/>
        </w:rPr>
        <w:t>datos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verifican</w:t>
      </w:r>
      <w:proofErr w:type="spellEnd"/>
      <w:r w:rsidRPr="00EA45F4">
        <w:rPr>
          <w:lang w:val="ca-ES"/>
        </w:rPr>
        <w:t xml:space="preserve"> las </w:t>
      </w:r>
      <w:proofErr w:type="spellStart"/>
      <w:r w:rsidRPr="00EA45F4">
        <w:rPr>
          <w:lang w:val="ca-ES"/>
        </w:rPr>
        <w:t>restricciones</w:t>
      </w:r>
      <w:proofErr w:type="spellEnd"/>
      <w:r w:rsidRPr="00EA45F4">
        <w:rPr>
          <w:lang w:val="ca-ES"/>
        </w:rPr>
        <w:t xml:space="preserve"> de </w:t>
      </w:r>
      <w:proofErr w:type="spellStart"/>
      <w:r w:rsidRPr="00EA45F4">
        <w:rPr>
          <w:lang w:val="ca-ES"/>
        </w:rPr>
        <w:t>integridad</w:t>
      </w:r>
      <w:proofErr w:type="spellEnd"/>
      <w:r w:rsidRPr="00EA45F4">
        <w:rPr>
          <w:lang w:val="ca-ES"/>
        </w:rPr>
        <w:t xml:space="preserve"> (</w:t>
      </w:r>
      <w:proofErr w:type="spellStart"/>
      <w:r w:rsidRPr="00EA45F4">
        <w:rPr>
          <w:lang w:val="ca-ES"/>
        </w:rPr>
        <w:t>inherentes</w:t>
      </w:r>
      <w:proofErr w:type="spellEnd"/>
      <w:r w:rsidRPr="00EA45F4">
        <w:rPr>
          <w:lang w:val="ca-ES"/>
        </w:rPr>
        <w:t xml:space="preserve"> al modelo relacional o </w:t>
      </w:r>
      <w:proofErr w:type="spellStart"/>
      <w:r w:rsidRPr="00EA45F4">
        <w:rPr>
          <w:lang w:val="ca-ES"/>
        </w:rPr>
        <w:t>específicas</w:t>
      </w:r>
      <w:proofErr w:type="spellEnd"/>
      <w:r w:rsidRPr="00EA45F4">
        <w:rPr>
          <w:lang w:val="ca-ES"/>
        </w:rPr>
        <w:t xml:space="preserve"> a la BD que </w:t>
      </w:r>
      <w:proofErr w:type="spellStart"/>
      <w:r w:rsidRPr="00EA45F4">
        <w:rPr>
          <w:lang w:val="ca-ES"/>
        </w:rPr>
        <w:t>estamos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modelando</w:t>
      </w:r>
      <w:proofErr w:type="spellEnd"/>
      <w:r w:rsidRPr="00EA45F4">
        <w:rPr>
          <w:lang w:val="ca-ES"/>
        </w:rPr>
        <w:t xml:space="preserve">) que se </w:t>
      </w:r>
      <w:proofErr w:type="spellStart"/>
      <w:r w:rsidRPr="00EA45F4">
        <w:rPr>
          <w:lang w:val="ca-ES"/>
        </w:rPr>
        <w:t>hayan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especificado</w:t>
      </w:r>
      <w:proofErr w:type="spellEnd"/>
      <w:r w:rsidRPr="00EA45F4">
        <w:rPr>
          <w:lang w:val="ca-ES"/>
        </w:rPr>
        <w:t xml:space="preserve"> en el </w:t>
      </w:r>
      <w:proofErr w:type="spellStart"/>
      <w:r w:rsidRPr="00EA45F4">
        <w:rPr>
          <w:lang w:val="ca-ES"/>
        </w:rPr>
        <w:t>enunciado</w:t>
      </w:r>
      <w:proofErr w:type="spellEnd"/>
      <w:r w:rsidRPr="00EA45F4">
        <w:rPr>
          <w:lang w:val="ca-ES"/>
        </w:rPr>
        <w:t>.</w:t>
      </w:r>
    </w:p>
    <w:p w14:paraId="08E190CF" w14:textId="77777777" w:rsidR="00EA45F4" w:rsidRDefault="00EA45F4" w:rsidP="00EA45F4">
      <w:p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7CC0A7EB" w14:textId="173ADA5B" w:rsidR="00EA45F4" w:rsidRPr="00EA45F4" w:rsidRDefault="00EA45F4" w:rsidP="00EA45F4">
      <w:pPr>
        <w:pStyle w:val="Prrafodelista"/>
        <w:numPr>
          <w:ilvl w:val="0"/>
          <w:numId w:val="40"/>
        </w:num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r w:rsidRPr="00EA45F4">
        <w:rPr>
          <w:lang w:val="ca-ES"/>
        </w:rPr>
        <w:t xml:space="preserve">Que los </w:t>
      </w:r>
      <w:proofErr w:type="spellStart"/>
      <w:r w:rsidRPr="00EA45F4">
        <w:rPr>
          <w:lang w:val="ca-ES"/>
        </w:rPr>
        <w:t>datos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introducidos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permitan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probar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adecuadamente</w:t>
      </w:r>
      <w:proofErr w:type="spellEnd"/>
      <w:r w:rsidRPr="00EA45F4">
        <w:rPr>
          <w:lang w:val="ca-ES"/>
        </w:rPr>
        <w:t xml:space="preserve"> la </w:t>
      </w:r>
      <w:proofErr w:type="spellStart"/>
      <w:r w:rsidRPr="00EA45F4">
        <w:rPr>
          <w:lang w:val="ca-ES"/>
        </w:rPr>
        <w:t>corrección</w:t>
      </w:r>
      <w:proofErr w:type="spellEnd"/>
      <w:r w:rsidRPr="00EA45F4">
        <w:rPr>
          <w:lang w:val="ca-ES"/>
        </w:rPr>
        <w:t xml:space="preserve"> de las soluciones </w:t>
      </w:r>
      <w:proofErr w:type="spellStart"/>
      <w:r w:rsidRPr="00EA45F4">
        <w:rPr>
          <w:lang w:val="ca-ES"/>
        </w:rPr>
        <w:t>propuestas</w:t>
      </w:r>
      <w:proofErr w:type="spellEnd"/>
      <w:r w:rsidRPr="00EA45F4">
        <w:rPr>
          <w:lang w:val="ca-ES"/>
        </w:rPr>
        <w:t xml:space="preserve"> a los </w:t>
      </w:r>
      <w:proofErr w:type="spellStart"/>
      <w:r w:rsidRPr="00EA45F4">
        <w:rPr>
          <w:lang w:val="ca-ES"/>
        </w:rPr>
        <w:t>siguientes</w:t>
      </w:r>
      <w:proofErr w:type="spellEnd"/>
      <w:r w:rsidRPr="00EA45F4">
        <w:rPr>
          <w:lang w:val="ca-ES"/>
        </w:rPr>
        <w:t xml:space="preserve"> </w:t>
      </w:r>
      <w:proofErr w:type="spellStart"/>
      <w:r w:rsidRPr="00EA45F4">
        <w:rPr>
          <w:lang w:val="ca-ES"/>
        </w:rPr>
        <w:t>ejercicios</w:t>
      </w:r>
      <w:proofErr w:type="spellEnd"/>
      <w:r w:rsidRPr="00EA45F4">
        <w:rPr>
          <w:lang w:val="ca-ES"/>
        </w:rPr>
        <w:t xml:space="preserve"> (</w:t>
      </w:r>
      <w:proofErr w:type="spellStart"/>
      <w:r w:rsidRPr="00EA45F4">
        <w:rPr>
          <w:lang w:val="ca-ES"/>
        </w:rPr>
        <w:t>consultas</w:t>
      </w:r>
      <w:proofErr w:type="spellEnd"/>
      <w:r w:rsidRPr="00EA45F4">
        <w:rPr>
          <w:lang w:val="ca-ES"/>
        </w:rPr>
        <w:t xml:space="preserve">, </w:t>
      </w:r>
      <w:proofErr w:type="spellStart"/>
      <w:r w:rsidRPr="00EA45F4">
        <w:rPr>
          <w:lang w:val="ca-ES"/>
        </w:rPr>
        <w:t>modificaciones</w:t>
      </w:r>
      <w:proofErr w:type="spellEnd"/>
      <w:r w:rsidRPr="00EA45F4">
        <w:rPr>
          <w:lang w:val="ca-ES"/>
        </w:rPr>
        <w:t xml:space="preserve">, </w:t>
      </w:r>
      <w:proofErr w:type="spellStart"/>
      <w:r w:rsidRPr="00EA45F4">
        <w:rPr>
          <w:lang w:val="ca-ES"/>
        </w:rPr>
        <w:t>borrados</w:t>
      </w:r>
      <w:proofErr w:type="spellEnd"/>
      <w:r w:rsidRPr="00EA45F4">
        <w:rPr>
          <w:lang w:val="ca-ES"/>
        </w:rPr>
        <w:t xml:space="preserve"> y </w:t>
      </w:r>
      <w:proofErr w:type="spellStart"/>
      <w:r w:rsidRPr="00EA45F4">
        <w:rPr>
          <w:lang w:val="ca-ES"/>
        </w:rPr>
        <w:t>creación</w:t>
      </w:r>
      <w:proofErr w:type="spellEnd"/>
      <w:r w:rsidRPr="00EA45F4">
        <w:rPr>
          <w:lang w:val="ca-ES"/>
        </w:rPr>
        <w:t xml:space="preserve"> de </w:t>
      </w:r>
      <w:proofErr w:type="spellStart"/>
      <w:r w:rsidRPr="00EA45F4">
        <w:rPr>
          <w:lang w:val="ca-ES"/>
        </w:rPr>
        <w:t>vistas</w:t>
      </w:r>
      <w:proofErr w:type="spellEnd"/>
      <w:r w:rsidRPr="00EA45F4">
        <w:rPr>
          <w:lang w:val="ca-ES"/>
        </w:rPr>
        <w:t>).</w:t>
      </w:r>
    </w:p>
    <w:p w14:paraId="47771366" w14:textId="77777777" w:rsidR="00F062AC" w:rsidRPr="0001240E" w:rsidRDefault="00F062AC" w:rsidP="00F062AC">
      <w:pPr>
        <w:jc w:val="both"/>
        <w:rPr>
          <w:sz w:val="20"/>
          <w:lang w:val="ca-ES"/>
        </w:rPr>
      </w:pPr>
    </w:p>
    <w:p w14:paraId="3E300B3E" w14:textId="2A6D81F0" w:rsidR="00F062AC" w:rsidRPr="0001240E" w:rsidRDefault="002507D4" w:rsidP="000D2539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jc w:val="both"/>
        <w:rPr>
          <w:lang w:val="ca-ES"/>
        </w:rPr>
      </w:pPr>
      <w:r w:rsidRPr="0001240E">
        <w:rPr>
          <w:b/>
          <w:lang w:val="ca-ES"/>
        </w:rPr>
        <w:t>Nota</w:t>
      </w:r>
      <w:r w:rsidRPr="0001240E">
        <w:rPr>
          <w:lang w:val="ca-ES"/>
        </w:rPr>
        <w:t xml:space="preserve">: </w:t>
      </w:r>
      <w:r w:rsidR="00AB40A7" w:rsidRPr="00AB40A7">
        <w:rPr>
          <w:lang w:val="ca-ES"/>
        </w:rPr>
        <w:t xml:space="preserve">Las </w:t>
      </w:r>
      <w:proofErr w:type="spellStart"/>
      <w:r w:rsidR="00AB40A7" w:rsidRPr="00AB40A7">
        <w:rPr>
          <w:lang w:val="ca-ES"/>
        </w:rPr>
        <w:t>fechas</w:t>
      </w:r>
      <w:proofErr w:type="spellEnd"/>
      <w:r w:rsidR="00AB40A7" w:rsidRPr="00AB40A7">
        <w:rPr>
          <w:lang w:val="ca-ES"/>
        </w:rPr>
        <w:t xml:space="preserve">, en principio, se </w:t>
      </w:r>
      <w:proofErr w:type="spellStart"/>
      <w:r w:rsidR="00AB40A7" w:rsidRPr="00AB40A7">
        <w:rPr>
          <w:lang w:val="ca-ES"/>
        </w:rPr>
        <w:t>tendrán</w:t>
      </w:r>
      <w:proofErr w:type="spellEnd"/>
      <w:r w:rsidR="00AB40A7" w:rsidRPr="00AB40A7">
        <w:rPr>
          <w:lang w:val="ca-ES"/>
        </w:rPr>
        <w:t xml:space="preserve"> que </w:t>
      </w:r>
      <w:proofErr w:type="spellStart"/>
      <w:r w:rsidR="00AB40A7" w:rsidRPr="00AB40A7">
        <w:rPr>
          <w:lang w:val="ca-ES"/>
        </w:rPr>
        <w:t>introducir</w:t>
      </w:r>
      <w:proofErr w:type="spellEnd"/>
      <w:r w:rsidR="00AB40A7" w:rsidRPr="00AB40A7">
        <w:rPr>
          <w:lang w:val="ca-ES"/>
        </w:rPr>
        <w:t xml:space="preserve"> con el formato </w:t>
      </w:r>
      <w:proofErr w:type="spellStart"/>
      <w:r w:rsidR="00AB40A7" w:rsidRPr="00AB40A7">
        <w:rPr>
          <w:lang w:val="ca-ES"/>
        </w:rPr>
        <w:t>siguiente</w:t>
      </w:r>
      <w:proofErr w:type="spellEnd"/>
      <w:r w:rsidR="00AB40A7" w:rsidRPr="00AB40A7">
        <w:rPr>
          <w:lang w:val="ca-ES"/>
        </w:rPr>
        <w:t>: mm-</w:t>
      </w:r>
      <w:proofErr w:type="spellStart"/>
      <w:r w:rsidR="00AB40A7" w:rsidRPr="00AB40A7">
        <w:rPr>
          <w:lang w:val="ca-ES"/>
        </w:rPr>
        <w:t>dd</w:t>
      </w:r>
      <w:proofErr w:type="spellEnd"/>
      <w:r w:rsidR="00AB40A7" w:rsidRPr="00AB40A7">
        <w:rPr>
          <w:lang w:val="ca-ES"/>
        </w:rPr>
        <w:t>-</w:t>
      </w:r>
      <w:proofErr w:type="spellStart"/>
      <w:r w:rsidR="00AB40A7" w:rsidRPr="00AB40A7">
        <w:rPr>
          <w:lang w:val="ca-ES"/>
        </w:rPr>
        <w:t>aaaa</w:t>
      </w:r>
      <w:proofErr w:type="spellEnd"/>
      <w:r w:rsidR="00AB40A7" w:rsidRPr="00AB40A7">
        <w:rPr>
          <w:lang w:val="ca-ES"/>
        </w:rPr>
        <w:t xml:space="preserve"> (mes, </w:t>
      </w:r>
      <w:proofErr w:type="spellStart"/>
      <w:r w:rsidR="00AB40A7" w:rsidRPr="00AB40A7">
        <w:rPr>
          <w:lang w:val="ca-ES"/>
        </w:rPr>
        <w:t>día</w:t>
      </w:r>
      <w:proofErr w:type="spellEnd"/>
      <w:r w:rsidR="00AB40A7" w:rsidRPr="00AB40A7">
        <w:rPr>
          <w:lang w:val="ca-ES"/>
        </w:rPr>
        <w:t xml:space="preserve">, </w:t>
      </w:r>
      <w:proofErr w:type="spellStart"/>
      <w:r w:rsidR="00AB40A7" w:rsidRPr="00AB40A7">
        <w:rPr>
          <w:lang w:val="ca-ES"/>
        </w:rPr>
        <w:t>año</w:t>
      </w:r>
      <w:proofErr w:type="spellEnd"/>
      <w:r w:rsidR="00AB40A7" w:rsidRPr="00AB40A7">
        <w:rPr>
          <w:lang w:val="ca-ES"/>
        </w:rPr>
        <w:t>).</w:t>
      </w:r>
      <w:r w:rsidRPr="0001240E">
        <w:rPr>
          <w:lang w:val="ca-ES"/>
        </w:rPr>
        <w:t xml:space="preserve"> </w:t>
      </w:r>
    </w:p>
    <w:p w14:paraId="4EA1DA94" w14:textId="77777777" w:rsidR="00AB40A7" w:rsidRDefault="00AB40A7" w:rsidP="00F062AC">
      <w:pPr>
        <w:jc w:val="both"/>
        <w:rPr>
          <w:color w:val="414141" w:themeColor="accent5" w:themeShade="80"/>
          <w:lang w:val="ca-ES"/>
        </w:rPr>
      </w:pPr>
      <w:r w:rsidRPr="00AB40A7">
        <w:rPr>
          <w:color w:val="414141" w:themeColor="accent5" w:themeShade="80"/>
          <w:lang w:val="ca-ES"/>
        </w:rPr>
        <w:t xml:space="preserve">Se </w:t>
      </w:r>
      <w:proofErr w:type="spellStart"/>
      <w:r w:rsidRPr="00AB40A7">
        <w:rPr>
          <w:color w:val="414141" w:themeColor="accent5" w:themeShade="80"/>
          <w:lang w:val="ca-ES"/>
        </w:rPr>
        <w:t>propone</w:t>
      </w:r>
      <w:proofErr w:type="spellEnd"/>
      <w:r w:rsidRPr="00AB40A7">
        <w:rPr>
          <w:color w:val="414141" w:themeColor="accent5" w:themeShade="80"/>
          <w:lang w:val="ca-ES"/>
        </w:rPr>
        <w:t xml:space="preserve"> el </w:t>
      </w:r>
      <w:proofErr w:type="spellStart"/>
      <w:r w:rsidRPr="00AB40A7">
        <w:rPr>
          <w:color w:val="414141" w:themeColor="accent5" w:themeShade="80"/>
          <w:lang w:val="ca-ES"/>
        </w:rPr>
        <w:t>siguiente</w:t>
      </w:r>
      <w:proofErr w:type="spellEnd"/>
      <w:r w:rsidRPr="00AB40A7">
        <w:rPr>
          <w:color w:val="414141" w:themeColor="accent5" w:themeShade="80"/>
          <w:lang w:val="ca-ES"/>
        </w:rPr>
        <w:t xml:space="preserve"> conjunto de </w:t>
      </w:r>
      <w:proofErr w:type="spellStart"/>
      <w:r w:rsidRPr="00AB40A7">
        <w:rPr>
          <w:color w:val="414141" w:themeColor="accent5" w:themeShade="80"/>
          <w:lang w:val="ca-ES"/>
        </w:rPr>
        <w:t>inserciones</w:t>
      </w:r>
      <w:proofErr w:type="spellEnd"/>
      <w:r w:rsidRPr="00AB40A7">
        <w:rPr>
          <w:color w:val="414141" w:themeColor="accent5" w:themeShade="80"/>
          <w:lang w:val="ca-ES"/>
        </w:rPr>
        <w:t xml:space="preserve"> (la </w:t>
      </w:r>
      <w:proofErr w:type="spellStart"/>
      <w:r w:rsidRPr="00AB40A7">
        <w:rPr>
          <w:color w:val="414141" w:themeColor="accent5" w:themeShade="80"/>
          <w:lang w:val="ca-ES"/>
        </w:rPr>
        <w:t>ejecución</w:t>
      </w:r>
      <w:proofErr w:type="spellEnd"/>
      <w:r w:rsidRPr="00AB40A7">
        <w:rPr>
          <w:color w:val="414141" w:themeColor="accent5" w:themeShade="80"/>
          <w:lang w:val="ca-ES"/>
        </w:rPr>
        <w:t xml:space="preserve"> de </w:t>
      </w:r>
      <w:proofErr w:type="spellStart"/>
      <w:r w:rsidRPr="00AB40A7">
        <w:rPr>
          <w:color w:val="414141" w:themeColor="accent5" w:themeShade="80"/>
          <w:lang w:val="ca-ES"/>
        </w:rPr>
        <w:t>todas</w:t>
      </w:r>
      <w:proofErr w:type="spellEnd"/>
      <w:r w:rsidRPr="00AB40A7">
        <w:rPr>
          <w:color w:val="414141" w:themeColor="accent5" w:themeShade="80"/>
          <w:lang w:val="ca-ES"/>
        </w:rPr>
        <w:t xml:space="preserve"> las </w:t>
      </w:r>
      <w:proofErr w:type="spellStart"/>
      <w:r w:rsidRPr="00AB40A7">
        <w:rPr>
          <w:color w:val="414141" w:themeColor="accent5" w:themeShade="80"/>
          <w:lang w:val="ca-ES"/>
        </w:rPr>
        <w:t>sentencias</w:t>
      </w:r>
      <w:proofErr w:type="spellEnd"/>
      <w:r w:rsidRPr="00AB40A7">
        <w:rPr>
          <w:color w:val="414141" w:themeColor="accent5" w:themeShade="80"/>
          <w:lang w:val="ca-ES"/>
        </w:rPr>
        <w:t xml:space="preserve"> de </w:t>
      </w:r>
      <w:proofErr w:type="spellStart"/>
      <w:r w:rsidRPr="00AB40A7">
        <w:rPr>
          <w:color w:val="414141" w:themeColor="accent5" w:themeShade="80"/>
          <w:lang w:val="ca-ES"/>
        </w:rPr>
        <w:t>inserción</w:t>
      </w:r>
      <w:proofErr w:type="spellEnd"/>
      <w:r w:rsidRPr="00AB40A7">
        <w:rPr>
          <w:color w:val="414141" w:themeColor="accent5" w:themeShade="80"/>
          <w:lang w:val="ca-ES"/>
        </w:rPr>
        <w:t xml:space="preserve"> se considera una </w:t>
      </w:r>
      <w:proofErr w:type="spellStart"/>
      <w:r w:rsidRPr="00AB40A7">
        <w:rPr>
          <w:color w:val="414141" w:themeColor="accent5" w:themeShade="80"/>
          <w:lang w:val="ca-ES"/>
        </w:rPr>
        <w:t>transacción</w:t>
      </w:r>
      <w:proofErr w:type="spellEnd"/>
      <w:r w:rsidRPr="00AB40A7">
        <w:rPr>
          <w:color w:val="414141" w:themeColor="accent5" w:themeShade="80"/>
          <w:lang w:val="ca-ES"/>
        </w:rPr>
        <w:t>):</w:t>
      </w:r>
    </w:p>
    <w:p w14:paraId="3CA8D4B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Insert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rows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into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tables</w:t>
      </w:r>
    </w:p>
    <w:p w14:paraId="33F4F8B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57F6AA4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2CEFFE5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SET DATESTYLE = MDY;</w:t>
      </w:r>
    </w:p>
    <w:p w14:paraId="0DFC9264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D88D0CF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VALUES(1, 'J001' ,80, 14, 5);</w:t>
      </w:r>
    </w:p>
    <w:p w14:paraId="74BF5DCD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VALUES(2, 'J002' ,90, 18, 3);</w:t>
      </w:r>
    </w:p>
    <w:p w14:paraId="6C7E820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VALUES(3, 'J003' ,40, 8, 4);</w:t>
      </w:r>
    </w:p>
    <w:p w14:paraId="4C4FFADF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VALUES(4, 'J004' ,18, 18, 3);</w:t>
      </w:r>
    </w:p>
    <w:p w14:paraId="3358283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'J005' ,80, 12, 4);</w:t>
      </w:r>
    </w:p>
    <w:p w14:paraId="580C5CDD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VALUES(6, 'J006' ,90, 18, 2);</w:t>
      </w:r>
    </w:p>
    <w:p w14:paraId="6D5366AB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VALUES(7, 'J007' ,10, 4, 1);</w:t>
      </w:r>
    </w:p>
    <w:p w14:paraId="3396ACE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673DA4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VALUES(1, 'Pablo Roig', 18, '934505151');</w:t>
      </w:r>
    </w:p>
    <w:p w14:paraId="1589D71F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VALUES(2, 'Maria Ba', 21, '916800000');</w:t>
      </w:r>
    </w:p>
    <w:p w14:paraId="640E875E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VALUES(3, 'Pepe Puig', 14, '933500000');</w:t>
      </w:r>
    </w:p>
    <w:p w14:paraId="1C6C097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VALUES(4, 'Ana Ruiz', 18, '932660000');</w:t>
      </w:r>
    </w:p>
    <w:p w14:paraId="77B3549E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'Mario Caro', 21, '974600000');</w:t>
      </w:r>
    </w:p>
    <w:p w14:paraId="35C23B6B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VALUES(6, 'Pepe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Perez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', 15, '913000000');</w:t>
      </w:r>
    </w:p>
    <w:p w14:paraId="776E41D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VALUES(7, 'Clara Diaz', 18, '982428000');</w:t>
      </w:r>
    </w:p>
    <w:p w14:paraId="5BE02034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040621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VALUES(8, 'Pepe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Perez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', 21, '938900000');</w:t>
      </w:r>
    </w:p>
    <w:p w14:paraId="010058E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VALUES(9, '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Raul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Cano', 50, '981560000');</w:t>
      </w:r>
    </w:p>
    <w:p w14:paraId="055FB7D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41C7ABD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VALUES(1, 'Ramon Pi', 350, 21);</w:t>
      </w:r>
    </w:p>
    <w:p w14:paraId="139D7C8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VALUES(2, 'Sara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Ruso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', 400, 40);</w:t>
      </w:r>
    </w:p>
    <w:p w14:paraId="1BBE6BA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VALUES(3, 'Juan Paz', 600, 25);</w:t>
      </w:r>
    </w:p>
    <w:p w14:paraId="7333E89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VALUES(4, 'Angel Ros', 350.25, 18);</w:t>
      </w:r>
    </w:p>
    <w:p w14:paraId="296FA2CF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'Marc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Coimbra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', 500, 40);</w:t>
      </w:r>
    </w:p>
    <w:p w14:paraId="3AC595A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90BC35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bookmarkStart w:id="1" w:name="_Hlk10727724"/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bookmarkEnd w:id="1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VALUES(1, 1, '02-27-2006', NULL, 1);</w:t>
      </w:r>
    </w:p>
    <w:p w14:paraId="6351FB5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VALUES(2, 1, '02-20-2006', '03-01-2006', 1);</w:t>
      </w:r>
    </w:p>
    <w:p w14:paraId="5B23C917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VALUES(3, 2, CURRENT_DATE, NULL, 2);</w:t>
      </w:r>
    </w:p>
    <w:p w14:paraId="06E64FB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VALUES(4, 1, '02-28-2006', NULL, 2);</w:t>
      </w:r>
    </w:p>
    <w:p w14:paraId="4C8C3F6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VALUES(3, 5, '03-01-2006', NULL, 1);</w:t>
      </w:r>
    </w:p>
    <w:p w14:paraId="3B69F152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VALUES(4, 2, '03-01-2006', NULL, 2);</w:t>
      </w:r>
    </w:p>
    <w:p w14:paraId="6A5B9D8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VALUES(2, 2, '02-10-2006', '02-20-2006', 2);</w:t>
      </w:r>
    </w:p>
    <w:p w14:paraId="57B6E32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6, '02-10-2006', '02-20-2006', 2);</w:t>
      </w:r>
    </w:p>
    <w:p w14:paraId="1E349E2B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7, '02-10-2006', NULL, 1);</w:t>
      </w:r>
    </w:p>
    <w:p w14:paraId="63A4930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8, '02-10-2006', NULL, 3);</w:t>
      </w:r>
    </w:p>
    <w:p w14:paraId="3BA9C20C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6, '03-01-2006', NULL, 4);</w:t>
      </w:r>
    </w:p>
    <w:p w14:paraId="7A8610E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VALUES(5, 9, '02-18-2006', NULL, 1);</w:t>
      </w:r>
    </w:p>
    <w:p w14:paraId="0443B096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3DA1A5F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51328AF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1B0A51D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lastRenderedPageBreak/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Check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inserted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data</w:t>
      </w:r>
    </w:p>
    <w:p w14:paraId="75F287B5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744D2C74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4FAF482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12704E0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796D0833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66E08130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4DC90799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34354768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7B013DEA" w14:textId="77777777" w:rsidR="00F062AC" w:rsidRPr="004741FF" w:rsidRDefault="00F062AC" w:rsidP="00326A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79B131BD" w14:textId="77777777" w:rsidR="00F062AC" w:rsidRPr="004741FF" w:rsidRDefault="00F062AC" w:rsidP="00F062AC">
      <w:pPr>
        <w:jc w:val="both"/>
        <w:rPr>
          <w:color w:val="414141" w:themeColor="accent5" w:themeShade="80"/>
          <w:lang w:val="ca-ES"/>
        </w:rPr>
      </w:pPr>
    </w:p>
    <w:p w14:paraId="4BC3C3E9" w14:textId="77777777" w:rsidR="00AF094A" w:rsidRDefault="00AF094A" w:rsidP="00F062AC">
      <w:pPr>
        <w:spacing w:before="100" w:after="100"/>
        <w:jc w:val="both"/>
        <w:rPr>
          <w:color w:val="414141" w:themeColor="accent5" w:themeShade="80"/>
          <w:lang w:val="ca-ES"/>
        </w:rPr>
      </w:pPr>
      <w:proofErr w:type="spellStart"/>
      <w:r w:rsidRPr="00AF094A">
        <w:rPr>
          <w:color w:val="414141" w:themeColor="accent5" w:themeShade="80"/>
          <w:lang w:val="ca-ES"/>
        </w:rPr>
        <w:t>Podemos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comprobar</w:t>
      </w:r>
      <w:proofErr w:type="spellEnd"/>
      <w:r w:rsidRPr="00AF094A">
        <w:rPr>
          <w:color w:val="414141" w:themeColor="accent5" w:themeShade="80"/>
          <w:lang w:val="ca-ES"/>
        </w:rPr>
        <w:t xml:space="preserve"> que el conjunto de </w:t>
      </w:r>
      <w:proofErr w:type="spellStart"/>
      <w:r w:rsidRPr="00AF094A">
        <w:rPr>
          <w:color w:val="414141" w:themeColor="accent5" w:themeShade="80"/>
          <w:lang w:val="ca-ES"/>
        </w:rPr>
        <w:t>filas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insertado</w:t>
      </w:r>
      <w:proofErr w:type="spellEnd"/>
      <w:r w:rsidRPr="00AF094A">
        <w:rPr>
          <w:color w:val="414141" w:themeColor="accent5" w:themeShade="80"/>
          <w:lang w:val="ca-ES"/>
        </w:rPr>
        <w:t xml:space="preserve"> en las </w:t>
      </w:r>
      <w:proofErr w:type="spellStart"/>
      <w:r w:rsidRPr="00AF094A">
        <w:rPr>
          <w:color w:val="414141" w:themeColor="accent5" w:themeShade="80"/>
          <w:lang w:val="ca-ES"/>
        </w:rPr>
        <w:t>tablas</w:t>
      </w:r>
      <w:proofErr w:type="spellEnd"/>
      <w:r w:rsidRPr="00AF094A">
        <w:rPr>
          <w:color w:val="414141" w:themeColor="accent5" w:themeShade="80"/>
          <w:lang w:val="ca-ES"/>
        </w:rPr>
        <w:t xml:space="preserve"> verifica las </w:t>
      </w:r>
      <w:proofErr w:type="spellStart"/>
      <w:r w:rsidRPr="00AF094A">
        <w:rPr>
          <w:color w:val="414141" w:themeColor="accent5" w:themeShade="80"/>
          <w:lang w:val="ca-ES"/>
        </w:rPr>
        <w:t>restricciones</w:t>
      </w:r>
      <w:proofErr w:type="spellEnd"/>
      <w:r w:rsidRPr="00AF094A">
        <w:rPr>
          <w:color w:val="414141" w:themeColor="accent5" w:themeShade="80"/>
          <w:lang w:val="ca-ES"/>
        </w:rPr>
        <w:t xml:space="preserve"> de </w:t>
      </w:r>
      <w:proofErr w:type="spellStart"/>
      <w:r w:rsidRPr="00AF094A">
        <w:rPr>
          <w:color w:val="414141" w:themeColor="accent5" w:themeShade="80"/>
          <w:lang w:val="ca-ES"/>
        </w:rPr>
        <w:t>integridad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especificadas</w:t>
      </w:r>
      <w:proofErr w:type="spellEnd"/>
      <w:r w:rsidRPr="00AF094A">
        <w:rPr>
          <w:color w:val="414141" w:themeColor="accent5" w:themeShade="80"/>
          <w:lang w:val="ca-ES"/>
        </w:rPr>
        <w:t xml:space="preserve"> en las </w:t>
      </w:r>
      <w:proofErr w:type="spellStart"/>
      <w:r w:rsidRPr="00AF094A">
        <w:rPr>
          <w:color w:val="414141" w:themeColor="accent5" w:themeShade="80"/>
          <w:lang w:val="ca-ES"/>
        </w:rPr>
        <w:t>aserciones</w:t>
      </w:r>
      <w:proofErr w:type="spellEnd"/>
      <w:r w:rsidRPr="00AF094A">
        <w:rPr>
          <w:color w:val="414141" w:themeColor="accent5" w:themeShade="80"/>
          <w:lang w:val="ca-ES"/>
        </w:rPr>
        <w:t xml:space="preserve">, </w:t>
      </w:r>
      <w:proofErr w:type="spellStart"/>
      <w:r w:rsidRPr="00AF094A">
        <w:rPr>
          <w:color w:val="414141" w:themeColor="accent5" w:themeShade="80"/>
          <w:lang w:val="ca-ES"/>
        </w:rPr>
        <w:t>ejecutando</w:t>
      </w:r>
      <w:proofErr w:type="spellEnd"/>
      <w:r w:rsidRPr="00AF094A">
        <w:rPr>
          <w:color w:val="414141" w:themeColor="accent5" w:themeShade="80"/>
          <w:lang w:val="ca-ES"/>
        </w:rPr>
        <w:t xml:space="preserve"> las </w:t>
      </w:r>
      <w:proofErr w:type="spellStart"/>
      <w:r w:rsidRPr="00AF094A">
        <w:rPr>
          <w:color w:val="414141" w:themeColor="accent5" w:themeShade="80"/>
          <w:lang w:val="ca-ES"/>
        </w:rPr>
        <w:t>consultas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asociadas</w:t>
      </w:r>
      <w:proofErr w:type="spellEnd"/>
      <w:r w:rsidRPr="00AF094A">
        <w:rPr>
          <w:color w:val="414141" w:themeColor="accent5" w:themeShade="80"/>
          <w:lang w:val="ca-ES"/>
        </w:rPr>
        <w:t xml:space="preserve"> a las </w:t>
      </w:r>
      <w:proofErr w:type="spellStart"/>
      <w:r w:rsidRPr="00AF094A">
        <w:rPr>
          <w:color w:val="414141" w:themeColor="accent5" w:themeShade="80"/>
          <w:lang w:val="ca-ES"/>
        </w:rPr>
        <w:t>aserciones</w:t>
      </w:r>
      <w:proofErr w:type="spellEnd"/>
      <w:r w:rsidRPr="00AF094A">
        <w:rPr>
          <w:color w:val="414141" w:themeColor="accent5" w:themeShade="80"/>
          <w:lang w:val="ca-ES"/>
        </w:rPr>
        <w:t xml:space="preserve"> y </w:t>
      </w:r>
      <w:proofErr w:type="spellStart"/>
      <w:r w:rsidRPr="00AF094A">
        <w:rPr>
          <w:color w:val="414141" w:themeColor="accent5" w:themeShade="80"/>
          <w:lang w:val="ca-ES"/>
        </w:rPr>
        <w:t>verificando</w:t>
      </w:r>
      <w:proofErr w:type="spellEnd"/>
      <w:r w:rsidRPr="00AF094A">
        <w:rPr>
          <w:color w:val="414141" w:themeColor="accent5" w:themeShade="80"/>
          <w:lang w:val="ca-ES"/>
        </w:rPr>
        <w:t xml:space="preserve"> que las </w:t>
      </w:r>
      <w:proofErr w:type="spellStart"/>
      <w:r w:rsidRPr="00AF094A">
        <w:rPr>
          <w:color w:val="414141" w:themeColor="accent5" w:themeShade="80"/>
          <w:lang w:val="ca-ES"/>
        </w:rPr>
        <w:t>consultas</w:t>
      </w:r>
      <w:proofErr w:type="spellEnd"/>
      <w:r w:rsidRPr="00AF094A">
        <w:rPr>
          <w:color w:val="414141" w:themeColor="accent5" w:themeShade="80"/>
          <w:lang w:val="ca-ES"/>
        </w:rPr>
        <w:t xml:space="preserve"> no </w:t>
      </w:r>
      <w:proofErr w:type="spellStart"/>
      <w:r w:rsidRPr="00AF094A">
        <w:rPr>
          <w:color w:val="414141" w:themeColor="accent5" w:themeShade="80"/>
          <w:lang w:val="ca-ES"/>
        </w:rPr>
        <w:t>devuelven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ningún</w:t>
      </w:r>
      <w:proofErr w:type="spellEnd"/>
      <w:r w:rsidRPr="00AF094A">
        <w:rPr>
          <w:color w:val="414141" w:themeColor="accent5" w:themeShade="80"/>
          <w:lang w:val="ca-ES"/>
        </w:rPr>
        <w:t xml:space="preserve"> dato.</w:t>
      </w:r>
    </w:p>
    <w:p w14:paraId="6B376D7B" w14:textId="535E98D6" w:rsidR="007217B2" w:rsidRDefault="007217B2">
      <w:pPr>
        <w:tabs>
          <w:tab w:val="clear" w:pos="0"/>
          <w:tab w:val="clear" w:pos="2880"/>
        </w:tabs>
        <w:spacing w:after="0" w:line="240" w:lineRule="auto"/>
        <w:rPr>
          <w:color w:val="414141" w:themeColor="accent5" w:themeShade="80"/>
          <w:lang w:val="ca-ES"/>
        </w:rPr>
      </w:pPr>
    </w:p>
    <w:p w14:paraId="167FDB66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42108862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F4CF783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assertion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1: 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can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rent games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rated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suitable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for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their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.</w:t>
      </w:r>
    </w:p>
    <w:p w14:paraId="16C02340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same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as or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greater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recommended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manufacturer </w:t>
      </w:r>
    </w:p>
    <w:p w14:paraId="64150CBD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game.</w:t>
      </w:r>
    </w:p>
    <w:p w14:paraId="16969B3C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ACE07D8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SELECT *</w:t>
      </w:r>
    </w:p>
    <w:p w14:paraId="3D0FA20A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1BC838CB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6B379172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4DD3AA1D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v.min_age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;  </w:t>
      </w:r>
    </w:p>
    <w:p w14:paraId="4C32035C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5B7BEAF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812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assertion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: 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can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made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if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enough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copies in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store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.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if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5</w:t>
      </w:r>
    </w:p>
    <w:p w14:paraId="651B0661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copies of a game,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cannot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 5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simultaneous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active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game.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Active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</w:t>
      </w:r>
    </w:p>
    <w:p w14:paraId="58D0AA07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those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null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return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.</w:t>
      </w:r>
    </w:p>
    <w:p w14:paraId="5817B2DF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035F72C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SELECT *</w:t>
      </w:r>
    </w:p>
    <w:p w14:paraId="51580483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38B1F1E7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v.total_amount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 (SELECT COUNT(*)</w:t>
      </w:r>
    </w:p>
    <w:p w14:paraId="1D99FC5E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127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</w:p>
    <w:p w14:paraId="377366A2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127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61352F70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                    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ll.ret_date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NULL</w:t>
      </w:r>
    </w:p>
    <w:p w14:paraId="5069CCAE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127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GROUP BY </w:t>
      </w:r>
      <w:proofErr w:type="spellStart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05DE05C2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18F8F16" w14:textId="77777777" w:rsidR="00F062AC" w:rsidRPr="004741FF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4741FF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02E0872C" w14:textId="77777777" w:rsidR="00AF094A" w:rsidRDefault="00AF094A" w:rsidP="00F062AC">
      <w:pPr>
        <w:spacing w:before="100" w:after="100"/>
        <w:jc w:val="both"/>
        <w:rPr>
          <w:color w:val="414141" w:themeColor="accent5" w:themeShade="80"/>
          <w:lang w:val="ca-ES"/>
        </w:rPr>
      </w:pPr>
      <w:r w:rsidRPr="00AF094A">
        <w:rPr>
          <w:color w:val="414141" w:themeColor="accent5" w:themeShade="80"/>
          <w:lang w:val="ca-ES"/>
        </w:rPr>
        <w:t xml:space="preserve">Un </w:t>
      </w:r>
      <w:proofErr w:type="spellStart"/>
      <w:r w:rsidRPr="00AF094A">
        <w:rPr>
          <w:color w:val="414141" w:themeColor="accent5" w:themeShade="80"/>
          <w:lang w:val="ca-ES"/>
        </w:rPr>
        <w:t>buen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ejercicio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complementario</w:t>
      </w:r>
      <w:proofErr w:type="spellEnd"/>
      <w:r w:rsidRPr="00AF094A">
        <w:rPr>
          <w:color w:val="414141" w:themeColor="accent5" w:themeShade="80"/>
          <w:lang w:val="ca-ES"/>
        </w:rPr>
        <w:t xml:space="preserve">, </w:t>
      </w:r>
      <w:proofErr w:type="spellStart"/>
      <w:r w:rsidRPr="00AF094A">
        <w:rPr>
          <w:color w:val="414141" w:themeColor="accent5" w:themeShade="80"/>
          <w:lang w:val="ca-ES"/>
        </w:rPr>
        <w:t>sería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insertar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filas</w:t>
      </w:r>
      <w:proofErr w:type="spellEnd"/>
      <w:r w:rsidRPr="00AF094A">
        <w:rPr>
          <w:color w:val="414141" w:themeColor="accent5" w:themeShade="80"/>
          <w:lang w:val="ca-ES"/>
        </w:rPr>
        <w:t xml:space="preserve"> que violen las </w:t>
      </w:r>
      <w:proofErr w:type="spellStart"/>
      <w:r w:rsidRPr="00AF094A">
        <w:rPr>
          <w:color w:val="414141" w:themeColor="accent5" w:themeShade="80"/>
          <w:lang w:val="ca-ES"/>
        </w:rPr>
        <w:t>aserciones</w:t>
      </w:r>
      <w:proofErr w:type="spellEnd"/>
      <w:r w:rsidRPr="00AF094A">
        <w:rPr>
          <w:color w:val="414141" w:themeColor="accent5" w:themeShade="80"/>
          <w:lang w:val="ca-ES"/>
        </w:rPr>
        <w:t xml:space="preserve">, </w:t>
      </w:r>
      <w:proofErr w:type="spellStart"/>
      <w:r w:rsidRPr="00AF094A">
        <w:rPr>
          <w:color w:val="414141" w:themeColor="accent5" w:themeShade="80"/>
          <w:lang w:val="ca-ES"/>
        </w:rPr>
        <w:t>volver</w:t>
      </w:r>
      <w:proofErr w:type="spellEnd"/>
      <w:r w:rsidRPr="00AF094A">
        <w:rPr>
          <w:color w:val="414141" w:themeColor="accent5" w:themeShade="80"/>
          <w:lang w:val="ca-ES"/>
        </w:rPr>
        <w:t xml:space="preserve"> a </w:t>
      </w:r>
      <w:proofErr w:type="spellStart"/>
      <w:r w:rsidRPr="00AF094A">
        <w:rPr>
          <w:color w:val="414141" w:themeColor="accent5" w:themeShade="80"/>
          <w:lang w:val="ca-ES"/>
        </w:rPr>
        <w:t>ejecutar</w:t>
      </w:r>
      <w:proofErr w:type="spellEnd"/>
      <w:r w:rsidRPr="00AF094A">
        <w:rPr>
          <w:color w:val="414141" w:themeColor="accent5" w:themeShade="80"/>
          <w:lang w:val="ca-ES"/>
        </w:rPr>
        <w:t xml:space="preserve"> las </w:t>
      </w:r>
      <w:proofErr w:type="spellStart"/>
      <w:r w:rsidRPr="00AF094A">
        <w:rPr>
          <w:color w:val="414141" w:themeColor="accent5" w:themeShade="80"/>
          <w:lang w:val="ca-ES"/>
        </w:rPr>
        <w:t>consultas</w:t>
      </w:r>
      <w:proofErr w:type="spellEnd"/>
      <w:r w:rsidRPr="00AF094A">
        <w:rPr>
          <w:color w:val="414141" w:themeColor="accent5" w:themeShade="80"/>
          <w:lang w:val="ca-ES"/>
        </w:rPr>
        <w:t xml:space="preserve"> y ver que </w:t>
      </w:r>
      <w:proofErr w:type="spellStart"/>
      <w:r w:rsidRPr="00AF094A">
        <w:rPr>
          <w:color w:val="414141" w:themeColor="accent5" w:themeShade="80"/>
          <w:lang w:val="ca-ES"/>
        </w:rPr>
        <w:t>después</w:t>
      </w:r>
      <w:proofErr w:type="spellEnd"/>
      <w:r w:rsidRPr="00AF094A">
        <w:rPr>
          <w:color w:val="414141" w:themeColor="accent5" w:themeShade="80"/>
          <w:lang w:val="ca-ES"/>
        </w:rPr>
        <w:t xml:space="preserve"> sí </w:t>
      </w:r>
      <w:proofErr w:type="spellStart"/>
      <w:r w:rsidRPr="00AF094A">
        <w:rPr>
          <w:color w:val="414141" w:themeColor="accent5" w:themeShade="80"/>
          <w:lang w:val="ca-ES"/>
        </w:rPr>
        <w:t>devuelven</w:t>
      </w:r>
      <w:proofErr w:type="spellEnd"/>
      <w:r w:rsidRPr="00AF094A">
        <w:rPr>
          <w:color w:val="414141" w:themeColor="accent5" w:themeShade="80"/>
          <w:lang w:val="ca-ES"/>
        </w:rPr>
        <w:t xml:space="preserve"> </w:t>
      </w:r>
      <w:proofErr w:type="spellStart"/>
      <w:r w:rsidRPr="00AF094A">
        <w:rPr>
          <w:color w:val="414141" w:themeColor="accent5" w:themeShade="80"/>
          <w:lang w:val="ca-ES"/>
        </w:rPr>
        <w:t>datos</w:t>
      </w:r>
      <w:proofErr w:type="spellEnd"/>
      <w:r w:rsidRPr="00AF094A">
        <w:rPr>
          <w:color w:val="414141" w:themeColor="accent5" w:themeShade="80"/>
          <w:lang w:val="ca-ES"/>
        </w:rPr>
        <w:t>.</w:t>
      </w:r>
    </w:p>
    <w:p w14:paraId="6B2EC7EE" w14:textId="2C023EB7" w:rsidR="00F062AC" w:rsidRDefault="00F062AC" w:rsidP="00F062AC">
      <w:pPr>
        <w:spacing w:before="100" w:after="100"/>
        <w:jc w:val="both"/>
        <w:rPr>
          <w:sz w:val="20"/>
          <w:lang w:val="ca-ES"/>
        </w:rPr>
      </w:pPr>
    </w:p>
    <w:p w14:paraId="6D2CB131" w14:textId="77777777" w:rsidR="00E11B5B" w:rsidRPr="0001240E" w:rsidRDefault="00E11B5B" w:rsidP="00F062AC">
      <w:pPr>
        <w:spacing w:before="100" w:after="100"/>
        <w:jc w:val="both"/>
        <w:rPr>
          <w:sz w:val="20"/>
          <w:lang w:val="ca-ES"/>
        </w:rPr>
      </w:pPr>
    </w:p>
    <w:p w14:paraId="7CB8E912" w14:textId="5DACB942" w:rsidR="00F062AC" w:rsidRPr="0001240E" w:rsidRDefault="00F062AC" w:rsidP="003423BC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01240E">
        <w:rPr>
          <w:b/>
          <w:bCs/>
          <w:sz w:val="20"/>
          <w:szCs w:val="20"/>
          <w:lang w:val="ca-ES"/>
        </w:rPr>
        <w:t xml:space="preserve">3. </w:t>
      </w:r>
      <w:r w:rsidR="006629C5" w:rsidRPr="0001240E">
        <w:rPr>
          <w:b/>
          <w:bCs/>
          <w:sz w:val="20"/>
          <w:szCs w:val="20"/>
          <w:lang w:val="ca-ES"/>
        </w:rPr>
        <w:t>CONSULT</w:t>
      </w:r>
      <w:r w:rsidR="00AF094A">
        <w:rPr>
          <w:b/>
          <w:bCs/>
          <w:sz w:val="20"/>
          <w:szCs w:val="20"/>
          <w:lang w:val="ca-ES"/>
        </w:rPr>
        <w:t>A</w:t>
      </w:r>
      <w:r w:rsidR="006629C5" w:rsidRPr="0001240E">
        <w:rPr>
          <w:b/>
          <w:bCs/>
          <w:sz w:val="20"/>
          <w:szCs w:val="20"/>
          <w:lang w:val="ca-ES"/>
        </w:rPr>
        <w:t>S A LA BD DE VIDEOJ</w:t>
      </w:r>
      <w:r w:rsidR="00AF094A">
        <w:rPr>
          <w:b/>
          <w:bCs/>
          <w:sz w:val="20"/>
          <w:szCs w:val="20"/>
          <w:lang w:val="ca-ES"/>
        </w:rPr>
        <w:t>UEGOS</w:t>
      </w:r>
    </w:p>
    <w:p w14:paraId="1272078E" w14:textId="77777777" w:rsidR="00AF094A" w:rsidRPr="00AF094A" w:rsidRDefault="00AF094A" w:rsidP="00AF094A">
      <w:pPr>
        <w:jc w:val="both"/>
        <w:rPr>
          <w:lang w:val="ca-ES"/>
        </w:rPr>
      </w:pPr>
      <w:r w:rsidRPr="00AF094A">
        <w:rPr>
          <w:lang w:val="ca-ES"/>
        </w:rPr>
        <w:t xml:space="preserve">Sobre la BD creada en el </w:t>
      </w:r>
      <w:proofErr w:type="spellStart"/>
      <w:r w:rsidRPr="00AF094A">
        <w:rPr>
          <w:lang w:val="ca-ES"/>
        </w:rPr>
        <w:t>ejercicio</w:t>
      </w:r>
      <w:proofErr w:type="spellEnd"/>
      <w:r w:rsidRPr="00AF094A">
        <w:rPr>
          <w:lang w:val="ca-ES"/>
        </w:rPr>
        <w:t xml:space="preserve"> 1 y con los </w:t>
      </w:r>
      <w:proofErr w:type="spellStart"/>
      <w:r w:rsidRPr="00AF094A">
        <w:rPr>
          <w:lang w:val="ca-ES"/>
        </w:rPr>
        <w:t>datos</w:t>
      </w:r>
      <w:proofErr w:type="spellEnd"/>
      <w:r w:rsidRPr="00AF094A">
        <w:rPr>
          <w:lang w:val="ca-ES"/>
        </w:rPr>
        <w:t xml:space="preserve"> </w:t>
      </w:r>
      <w:proofErr w:type="spellStart"/>
      <w:r w:rsidRPr="00AF094A">
        <w:rPr>
          <w:lang w:val="ca-ES"/>
        </w:rPr>
        <w:t>insertados</w:t>
      </w:r>
      <w:proofErr w:type="spellEnd"/>
      <w:r w:rsidRPr="00AF094A">
        <w:rPr>
          <w:lang w:val="ca-ES"/>
        </w:rPr>
        <w:t xml:space="preserve"> en el </w:t>
      </w:r>
      <w:proofErr w:type="spellStart"/>
      <w:r w:rsidRPr="00AF094A">
        <w:rPr>
          <w:lang w:val="ca-ES"/>
        </w:rPr>
        <w:t>ejercicio</w:t>
      </w:r>
      <w:proofErr w:type="spellEnd"/>
      <w:r w:rsidRPr="00AF094A">
        <w:rPr>
          <w:lang w:val="ca-ES"/>
        </w:rPr>
        <w:t xml:space="preserve"> 2, </w:t>
      </w:r>
      <w:proofErr w:type="spellStart"/>
      <w:r w:rsidRPr="00AF094A">
        <w:rPr>
          <w:lang w:val="ca-ES"/>
        </w:rPr>
        <w:t>resolver</w:t>
      </w:r>
      <w:proofErr w:type="spellEnd"/>
      <w:r w:rsidRPr="00AF094A">
        <w:rPr>
          <w:lang w:val="ca-ES"/>
        </w:rPr>
        <w:t xml:space="preserve"> las </w:t>
      </w:r>
      <w:proofErr w:type="spellStart"/>
      <w:r w:rsidRPr="00AF094A">
        <w:rPr>
          <w:lang w:val="ca-ES"/>
        </w:rPr>
        <w:t>siguientes</w:t>
      </w:r>
      <w:proofErr w:type="spellEnd"/>
      <w:r w:rsidRPr="00AF094A">
        <w:rPr>
          <w:lang w:val="ca-ES"/>
        </w:rPr>
        <w:t xml:space="preserve"> </w:t>
      </w:r>
      <w:proofErr w:type="spellStart"/>
      <w:r w:rsidRPr="00AF094A">
        <w:rPr>
          <w:lang w:val="ca-ES"/>
        </w:rPr>
        <w:t>consultas</w:t>
      </w:r>
      <w:proofErr w:type="spellEnd"/>
      <w:r w:rsidRPr="00AF094A">
        <w:rPr>
          <w:lang w:val="ca-ES"/>
        </w:rPr>
        <w:t>:</w:t>
      </w:r>
    </w:p>
    <w:p w14:paraId="5BF85041" w14:textId="595A1778" w:rsidR="00AF094A" w:rsidRPr="00AF094A" w:rsidRDefault="00AF094A" w:rsidP="00AF094A">
      <w:pPr>
        <w:pStyle w:val="Prrafodelista"/>
        <w:numPr>
          <w:ilvl w:val="0"/>
          <w:numId w:val="42"/>
        </w:numPr>
        <w:jc w:val="both"/>
        <w:rPr>
          <w:lang w:val="ca-ES"/>
        </w:rPr>
      </w:pPr>
      <w:r w:rsidRPr="00AF094A">
        <w:rPr>
          <w:lang w:val="ca-ES"/>
        </w:rPr>
        <w:t xml:space="preserve">Nombre y </w:t>
      </w:r>
      <w:proofErr w:type="spellStart"/>
      <w:r w:rsidRPr="00AF094A">
        <w:rPr>
          <w:lang w:val="ca-ES"/>
        </w:rPr>
        <w:t>edad</w:t>
      </w:r>
      <w:proofErr w:type="spellEnd"/>
      <w:r w:rsidRPr="00AF094A">
        <w:rPr>
          <w:lang w:val="ca-ES"/>
        </w:rPr>
        <w:t xml:space="preserve"> de los clientes que </w:t>
      </w:r>
      <w:proofErr w:type="spellStart"/>
      <w:r w:rsidRPr="00AF094A">
        <w:rPr>
          <w:lang w:val="ca-ES"/>
        </w:rPr>
        <w:t>nunca</w:t>
      </w:r>
      <w:proofErr w:type="spellEnd"/>
      <w:r w:rsidRPr="00AF094A">
        <w:rPr>
          <w:lang w:val="ca-ES"/>
        </w:rPr>
        <w:t xml:space="preserve"> han </w:t>
      </w:r>
      <w:proofErr w:type="spellStart"/>
      <w:r w:rsidRPr="00AF094A">
        <w:rPr>
          <w:lang w:val="ca-ES"/>
        </w:rPr>
        <w:t>alquilado</w:t>
      </w:r>
      <w:proofErr w:type="spellEnd"/>
      <w:r w:rsidRPr="00AF094A">
        <w:rPr>
          <w:lang w:val="ca-ES"/>
        </w:rPr>
        <w:t xml:space="preserve"> (ni </w:t>
      </w:r>
      <w:proofErr w:type="spellStart"/>
      <w:r w:rsidRPr="00AF094A">
        <w:rPr>
          <w:lang w:val="ca-ES"/>
        </w:rPr>
        <w:t>tienen</w:t>
      </w:r>
      <w:proofErr w:type="spellEnd"/>
      <w:r w:rsidRPr="00AF094A">
        <w:rPr>
          <w:lang w:val="ca-ES"/>
        </w:rPr>
        <w:t xml:space="preserve"> </w:t>
      </w:r>
      <w:proofErr w:type="spellStart"/>
      <w:r w:rsidRPr="00AF094A">
        <w:rPr>
          <w:lang w:val="ca-ES"/>
        </w:rPr>
        <w:t>alquilado</w:t>
      </w:r>
      <w:proofErr w:type="spellEnd"/>
      <w:r w:rsidRPr="00AF094A">
        <w:rPr>
          <w:lang w:val="ca-ES"/>
        </w:rPr>
        <w:t xml:space="preserve"> </w:t>
      </w:r>
      <w:proofErr w:type="spellStart"/>
      <w:r w:rsidRPr="00AF094A">
        <w:rPr>
          <w:lang w:val="ca-ES"/>
        </w:rPr>
        <w:t>actualmente</w:t>
      </w:r>
      <w:proofErr w:type="spellEnd"/>
      <w:r w:rsidRPr="00AF094A">
        <w:rPr>
          <w:lang w:val="ca-ES"/>
        </w:rPr>
        <w:t xml:space="preserve">) </w:t>
      </w:r>
      <w:proofErr w:type="spellStart"/>
      <w:r w:rsidRPr="00AF094A">
        <w:rPr>
          <w:lang w:val="ca-ES"/>
        </w:rPr>
        <w:t>videojuegos</w:t>
      </w:r>
      <w:proofErr w:type="spellEnd"/>
      <w:r w:rsidRPr="00AF094A">
        <w:rPr>
          <w:lang w:val="ca-ES"/>
        </w:rPr>
        <w:t xml:space="preserve"> con </w:t>
      </w:r>
      <w:proofErr w:type="spellStart"/>
      <w:r w:rsidRPr="00AF094A">
        <w:rPr>
          <w:lang w:val="ca-ES"/>
        </w:rPr>
        <w:t>importe</w:t>
      </w:r>
      <w:proofErr w:type="spellEnd"/>
      <w:r w:rsidRPr="00AF094A">
        <w:rPr>
          <w:lang w:val="ca-ES"/>
        </w:rPr>
        <w:t xml:space="preserve"> de </w:t>
      </w:r>
      <w:proofErr w:type="spellStart"/>
      <w:r w:rsidRPr="00AF094A">
        <w:rPr>
          <w:lang w:val="ca-ES"/>
        </w:rPr>
        <w:t>alquiler</w:t>
      </w:r>
      <w:proofErr w:type="spellEnd"/>
      <w:r w:rsidRPr="00AF094A">
        <w:rPr>
          <w:lang w:val="ca-ES"/>
        </w:rPr>
        <w:t xml:space="preserve"> superior a los 60 euros. El </w:t>
      </w:r>
      <w:proofErr w:type="spellStart"/>
      <w:r w:rsidRPr="00AF094A">
        <w:rPr>
          <w:lang w:val="ca-ES"/>
        </w:rPr>
        <w:t>resultado</w:t>
      </w:r>
      <w:proofErr w:type="spellEnd"/>
      <w:r w:rsidRPr="00AF094A">
        <w:rPr>
          <w:lang w:val="ca-ES"/>
        </w:rPr>
        <w:t xml:space="preserve"> se </w:t>
      </w:r>
      <w:proofErr w:type="spellStart"/>
      <w:r w:rsidRPr="00AF094A">
        <w:rPr>
          <w:lang w:val="ca-ES"/>
        </w:rPr>
        <w:t>quiere</w:t>
      </w:r>
      <w:proofErr w:type="spellEnd"/>
      <w:r w:rsidRPr="00AF094A">
        <w:rPr>
          <w:lang w:val="ca-ES"/>
        </w:rPr>
        <w:t xml:space="preserve"> </w:t>
      </w:r>
      <w:proofErr w:type="spellStart"/>
      <w:r w:rsidRPr="00AF094A">
        <w:rPr>
          <w:lang w:val="ca-ES"/>
        </w:rPr>
        <w:t>ordenado</w:t>
      </w:r>
      <w:proofErr w:type="spellEnd"/>
      <w:r w:rsidRPr="00AF094A">
        <w:rPr>
          <w:lang w:val="ca-ES"/>
        </w:rPr>
        <w:t xml:space="preserve"> por </w:t>
      </w:r>
      <w:proofErr w:type="spellStart"/>
      <w:r w:rsidRPr="00AF094A">
        <w:rPr>
          <w:lang w:val="ca-ES"/>
        </w:rPr>
        <w:t>edad</w:t>
      </w:r>
      <w:proofErr w:type="spellEnd"/>
      <w:r w:rsidRPr="00AF094A">
        <w:rPr>
          <w:lang w:val="ca-ES"/>
        </w:rPr>
        <w:t>.</w:t>
      </w:r>
    </w:p>
    <w:p w14:paraId="7D097F9D" w14:textId="6696A646" w:rsidR="00E11B5B" w:rsidRDefault="00E11B5B">
      <w:pPr>
        <w:tabs>
          <w:tab w:val="clear" w:pos="0"/>
          <w:tab w:val="clear" w:pos="2880"/>
        </w:tabs>
        <w:spacing w:after="0" w:line="240" w:lineRule="auto"/>
        <w:rPr>
          <w:rFonts w:ascii="Courier New" w:hAnsi="Courier New" w:cs="Courier New"/>
          <w:color w:val="414141" w:themeColor="accent5" w:themeShade="80"/>
          <w:sz w:val="20"/>
          <w:lang w:val="ca-ES"/>
        </w:rPr>
      </w:pPr>
      <w:r>
        <w:rPr>
          <w:rFonts w:ascii="Courier New" w:hAnsi="Courier New" w:cs="Courier New"/>
          <w:color w:val="414141" w:themeColor="accent5" w:themeShade="80"/>
          <w:sz w:val="20"/>
          <w:lang w:val="ca-ES"/>
        </w:rPr>
        <w:br w:type="page"/>
      </w:r>
    </w:p>
    <w:p w14:paraId="7071A89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lastRenderedPageBreak/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</w:p>
    <w:p w14:paraId="535D7AC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</w:t>
      </w:r>
    </w:p>
    <w:p w14:paraId="443B061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NOT IN (SELECT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ll.customer_code</w:t>
      </w:r>
      <w:proofErr w:type="spellEnd"/>
    </w:p>
    <w:p w14:paraId="27669C1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3828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267F0D7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3828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7334C31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                        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 60)</w:t>
      </w:r>
    </w:p>
    <w:p w14:paraId="4A2DCF14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ORDER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5A6E1E3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D8ADA2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or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alternatively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(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using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INNER JOIN)</w:t>
      </w:r>
    </w:p>
    <w:p w14:paraId="62E1169D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702D613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</w:p>
    <w:p w14:paraId="17F6A50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</w:t>
      </w:r>
    </w:p>
    <w:p w14:paraId="6C263D6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NOT IN (SELECT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ll.customer_code</w:t>
      </w:r>
      <w:proofErr w:type="spellEnd"/>
    </w:p>
    <w:p w14:paraId="120FAC2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3544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</w:p>
    <w:p w14:paraId="7E4B61E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INNER JOIN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 ON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=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</w:p>
    <w:p w14:paraId="2CF7B4A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</w: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&gt;60)</w:t>
      </w:r>
    </w:p>
    <w:p w14:paraId="35DB686E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ORDER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3D42090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961D6F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or,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alternatively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using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NOT EXISTS</w:t>
      </w:r>
    </w:p>
    <w:p w14:paraId="2980B81E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A24307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</w:p>
    <w:p w14:paraId="696314D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</w:t>
      </w:r>
    </w:p>
    <w:p w14:paraId="1923B2B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WHERE NOT EXISTS (SELECT *</w:t>
      </w:r>
    </w:p>
    <w:p w14:paraId="098B967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410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4B18C68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410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1084D45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           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 60 AND </w:t>
      </w:r>
    </w:p>
    <w:p w14:paraId="52D35A1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           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</w:t>
      </w:r>
    </w:p>
    <w:p w14:paraId="1133CC3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ORDER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0B2E4C1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highlight w:val="green"/>
          <w:lang w:val="ca-ES"/>
        </w:rPr>
      </w:pPr>
    </w:p>
    <w:p w14:paraId="0A2A271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and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alternatively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INNER JOIN;</w:t>
      </w:r>
    </w:p>
    <w:p w14:paraId="0E294B5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613BD06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</w:p>
    <w:p w14:paraId="4EB6AEB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</w:t>
      </w:r>
    </w:p>
    <w:p w14:paraId="5158D41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WHERE NOT EXISTS (SELECT *</w:t>
      </w:r>
    </w:p>
    <w:p w14:paraId="57CDE9C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410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</w:p>
    <w:p w14:paraId="118F16B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410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INNER JOIN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 ON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</w:p>
    <w:p w14:paraId="396761FE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410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 60 AND </w:t>
      </w:r>
    </w:p>
    <w:p w14:paraId="4E271C3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           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</w:t>
      </w:r>
    </w:p>
    <w:p w14:paraId="4D7387F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ORDER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6433B17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highlight w:val="green"/>
          <w:lang w:val="ca-ES"/>
        </w:rPr>
      </w:pPr>
    </w:p>
    <w:p w14:paraId="2E2D39C4" w14:textId="77777777" w:rsidR="00F062AC" w:rsidRPr="00D50A14" w:rsidRDefault="00F062AC" w:rsidP="00F062AC">
      <w:pPr>
        <w:spacing w:after="0" w:line="240" w:lineRule="auto"/>
        <w:rPr>
          <w:rFonts w:ascii="Courier New" w:hAnsi="Courier New" w:cs="Courier New"/>
          <w:color w:val="414141" w:themeColor="accent5" w:themeShade="80"/>
          <w:sz w:val="20"/>
          <w:szCs w:val="16"/>
          <w:highlight w:val="green"/>
          <w:lang w:val="ca-ES"/>
        </w:rPr>
      </w:pPr>
    </w:p>
    <w:p w14:paraId="180DEBDF" w14:textId="265DCC7D" w:rsidR="00F062AC" w:rsidRPr="00D50A14" w:rsidRDefault="00760CE4" w:rsidP="00F062AC">
      <w:pPr>
        <w:rPr>
          <w:color w:val="414141" w:themeColor="accent5" w:themeShade="80"/>
          <w:lang w:val="ca-ES"/>
        </w:rPr>
      </w:pPr>
      <w:r w:rsidRPr="00760CE4">
        <w:rPr>
          <w:color w:val="414141" w:themeColor="accent5" w:themeShade="80"/>
          <w:lang w:val="ca-ES"/>
        </w:rPr>
        <w:t xml:space="preserve">El </w:t>
      </w:r>
      <w:proofErr w:type="spellStart"/>
      <w:r w:rsidRPr="00760CE4">
        <w:rPr>
          <w:color w:val="414141" w:themeColor="accent5" w:themeShade="80"/>
          <w:lang w:val="ca-ES"/>
        </w:rPr>
        <w:t>resultado</w:t>
      </w:r>
      <w:proofErr w:type="spellEnd"/>
      <w:r w:rsidRPr="00760CE4">
        <w:rPr>
          <w:color w:val="414141" w:themeColor="accent5" w:themeShade="80"/>
          <w:lang w:val="ca-ES"/>
        </w:rPr>
        <w:t xml:space="preserve"> </w:t>
      </w:r>
      <w:proofErr w:type="spellStart"/>
      <w:r w:rsidRPr="00760CE4">
        <w:rPr>
          <w:color w:val="414141" w:themeColor="accent5" w:themeShade="80"/>
          <w:lang w:val="ca-ES"/>
        </w:rPr>
        <w:t>asociado</w:t>
      </w:r>
      <w:proofErr w:type="spellEnd"/>
      <w:r w:rsidRPr="00760CE4">
        <w:rPr>
          <w:color w:val="414141" w:themeColor="accent5" w:themeShade="80"/>
          <w:lang w:val="ca-ES"/>
        </w:rPr>
        <w:t xml:space="preserve"> es:</w:t>
      </w:r>
      <w:r w:rsidR="00AD7D18" w:rsidRPr="00D50A14">
        <w:rPr>
          <w:color w:val="414141" w:themeColor="accent5" w:themeShade="80"/>
          <w:lang w:val="ca-ES"/>
        </w:rPr>
        <w:t xml:space="preserve"> </w:t>
      </w:r>
    </w:p>
    <w:p w14:paraId="691E916B" w14:textId="0D59DFCE" w:rsidR="00F062AC" w:rsidRDefault="00F062AC" w:rsidP="00F062AC">
      <w:pPr>
        <w:spacing w:line="240" w:lineRule="auto"/>
        <w:jc w:val="center"/>
        <w:rPr>
          <w:sz w:val="20"/>
          <w:lang w:val="ca-ES"/>
        </w:rPr>
      </w:pPr>
      <w:r w:rsidRPr="0001240E">
        <w:rPr>
          <w:noProof/>
          <w:lang w:val="ca-ES"/>
        </w:rPr>
        <w:drawing>
          <wp:inline distT="0" distB="0" distL="0" distR="0" wp14:anchorId="58B0EEB1" wp14:editId="16C1D638">
            <wp:extent cx="4622165" cy="2844165"/>
            <wp:effectExtent l="19050" t="0" r="6985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1" t="-17" r="-11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844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B9011" w14:textId="77777777" w:rsidR="00E11B5B" w:rsidRPr="0001240E" w:rsidRDefault="00E11B5B" w:rsidP="00F062AC">
      <w:pPr>
        <w:spacing w:line="240" w:lineRule="auto"/>
        <w:jc w:val="center"/>
        <w:rPr>
          <w:sz w:val="20"/>
          <w:lang w:val="ca-ES"/>
        </w:rPr>
      </w:pPr>
    </w:p>
    <w:p w14:paraId="3703731A" w14:textId="2B7ECB0D" w:rsidR="006E4BE0" w:rsidRPr="006E4BE0" w:rsidRDefault="006E4BE0" w:rsidP="006E4BE0">
      <w:pPr>
        <w:pStyle w:val="Prrafodelista"/>
        <w:numPr>
          <w:ilvl w:val="0"/>
          <w:numId w:val="42"/>
        </w:num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r w:rsidRPr="006E4BE0">
        <w:rPr>
          <w:lang w:val="ca-ES"/>
        </w:rPr>
        <w:lastRenderedPageBreak/>
        <w:t xml:space="preserve">Nombre, </w:t>
      </w:r>
      <w:proofErr w:type="spellStart"/>
      <w:r w:rsidRPr="006E4BE0">
        <w:rPr>
          <w:lang w:val="ca-ES"/>
        </w:rPr>
        <w:t>importe</w:t>
      </w:r>
      <w:proofErr w:type="spellEnd"/>
      <w:r w:rsidRPr="006E4BE0">
        <w:rPr>
          <w:lang w:val="ca-ES"/>
        </w:rPr>
        <w:t xml:space="preserve"> y </w:t>
      </w:r>
      <w:proofErr w:type="spellStart"/>
      <w:r w:rsidRPr="006E4BE0">
        <w:rPr>
          <w:lang w:val="ca-ES"/>
        </w:rPr>
        <w:t>cantidad</w:t>
      </w:r>
      <w:proofErr w:type="spellEnd"/>
      <w:r w:rsidRPr="006E4BE0">
        <w:rPr>
          <w:lang w:val="ca-ES"/>
        </w:rPr>
        <w:t xml:space="preserve"> total de </w:t>
      </w:r>
      <w:proofErr w:type="spellStart"/>
      <w:r w:rsidRPr="006E4BE0">
        <w:rPr>
          <w:lang w:val="ca-ES"/>
        </w:rPr>
        <w:t>copias</w:t>
      </w:r>
      <w:proofErr w:type="spellEnd"/>
      <w:r w:rsidRPr="006E4BE0">
        <w:rPr>
          <w:lang w:val="ca-ES"/>
        </w:rPr>
        <w:t xml:space="preserve"> de </w:t>
      </w:r>
      <w:proofErr w:type="spellStart"/>
      <w:r w:rsidRPr="006E4BE0">
        <w:rPr>
          <w:lang w:val="ca-ES"/>
        </w:rPr>
        <w:t>aqu</w:t>
      </w:r>
      <w:r>
        <w:rPr>
          <w:lang w:val="ca-ES"/>
        </w:rPr>
        <w:t>e</w:t>
      </w:r>
      <w:r w:rsidRPr="006E4BE0">
        <w:rPr>
          <w:lang w:val="ca-ES"/>
        </w:rPr>
        <w:t>llos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videojuegos</w:t>
      </w:r>
      <w:proofErr w:type="spellEnd"/>
      <w:r w:rsidRPr="006E4BE0">
        <w:rPr>
          <w:lang w:val="ca-ES"/>
        </w:rPr>
        <w:t xml:space="preserve"> con </w:t>
      </w:r>
      <w:proofErr w:type="spellStart"/>
      <w:r w:rsidRPr="006E4BE0">
        <w:rPr>
          <w:lang w:val="ca-ES"/>
        </w:rPr>
        <w:t>edad</w:t>
      </w:r>
      <w:proofErr w:type="spellEnd"/>
      <w:r w:rsidRPr="006E4BE0">
        <w:rPr>
          <w:lang w:val="ca-ES"/>
        </w:rPr>
        <w:t xml:space="preserve"> mínima de 10 </w:t>
      </w:r>
      <w:proofErr w:type="spellStart"/>
      <w:r w:rsidRPr="006E4BE0">
        <w:rPr>
          <w:lang w:val="ca-ES"/>
        </w:rPr>
        <w:t>años</w:t>
      </w:r>
      <w:proofErr w:type="spellEnd"/>
      <w:r w:rsidRPr="006E4BE0">
        <w:rPr>
          <w:lang w:val="ca-ES"/>
        </w:rPr>
        <w:t xml:space="preserve"> de los </w:t>
      </w:r>
      <w:proofErr w:type="spellStart"/>
      <w:r w:rsidRPr="006E4BE0">
        <w:rPr>
          <w:lang w:val="ca-ES"/>
        </w:rPr>
        <w:t>cuales</w:t>
      </w:r>
      <w:proofErr w:type="spellEnd"/>
      <w:r w:rsidRPr="006E4BE0">
        <w:rPr>
          <w:lang w:val="ca-ES"/>
        </w:rPr>
        <w:t xml:space="preserve">, como </w:t>
      </w:r>
      <w:proofErr w:type="spellStart"/>
      <w:r w:rsidRPr="006E4BE0">
        <w:rPr>
          <w:lang w:val="ca-ES"/>
        </w:rPr>
        <w:t>mínimo</w:t>
      </w:r>
      <w:proofErr w:type="spellEnd"/>
      <w:r w:rsidRPr="006E4BE0">
        <w:rPr>
          <w:lang w:val="ca-ES"/>
        </w:rPr>
        <w:t xml:space="preserve">, </w:t>
      </w:r>
      <w:proofErr w:type="spellStart"/>
      <w:r w:rsidRPr="006E4BE0">
        <w:rPr>
          <w:lang w:val="ca-ES"/>
        </w:rPr>
        <w:t>existen</w:t>
      </w:r>
      <w:proofErr w:type="spellEnd"/>
      <w:r w:rsidRPr="006E4BE0">
        <w:rPr>
          <w:lang w:val="ca-ES"/>
        </w:rPr>
        <w:t xml:space="preserve"> 2 </w:t>
      </w:r>
      <w:proofErr w:type="spellStart"/>
      <w:r w:rsidRPr="006E4BE0">
        <w:rPr>
          <w:lang w:val="ca-ES"/>
        </w:rPr>
        <w:t>alquileres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activos</w:t>
      </w:r>
      <w:proofErr w:type="spellEnd"/>
      <w:r w:rsidRPr="006E4BE0">
        <w:rPr>
          <w:lang w:val="ca-ES"/>
        </w:rPr>
        <w:t xml:space="preserve">. </w:t>
      </w:r>
      <w:proofErr w:type="spellStart"/>
      <w:r w:rsidRPr="006E4BE0">
        <w:rPr>
          <w:lang w:val="ca-ES"/>
        </w:rPr>
        <w:t>También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hay</w:t>
      </w:r>
      <w:proofErr w:type="spellEnd"/>
      <w:r w:rsidRPr="006E4BE0">
        <w:rPr>
          <w:lang w:val="ca-ES"/>
        </w:rPr>
        <w:t xml:space="preserve"> que proporcionar el número de </w:t>
      </w:r>
      <w:proofErr w:type="spellStart"/>
      <w:r w:rsidRPr="006E4BE0">
        <w:rPr>
          <w:lang w:val="ca-ES"/>
        </w:rPr>
        <w:t>alquileres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activos</w:t>
      </w:r>
      <w:proofErr w:type="spellEnd"/>
      <w:r w:rsidRPr="006E4BE0">
        <w:rPr>
          <w:lang w:val="ca-ES"/>
        </w:rPr>
        <w:t xml:space="preserve"> de cada </w:t>
      </w:r>
      <w:proofErr w:type="spellStart"/>
      <w:r w:rsidRPr="006E4BE0">
        <w:rPr>
          <w:lang w:val="ca-ES"/>
        </w:rPr>
        <w:t>videojuego</w:t>
      </w:r>
      <w:proofErr w:type="spellEnd"/>
      <w:r w:rsidRPr="006E4BE0">
        <w:rPr>
          <w:lang w:val="ca-ES"/>
        </w:rPr>
        <w:t xml:space="preserve"> que </w:t>
      </w:r>
      <w:proofErr w:type="spellStart"/>
      <w:r w:rsidRPr="006E4BE0">
        <w:rPr>
          <w:lang w:val="ca-ES"/>
        </w:rPr>
        <w:t>verifique</w:t>
      </w:r>
      <w:proofErr w:type="spellEnd"/>
      <w:r w:rsidRPr="006E4BE0">
        <w:rPr>
          <w:lang w:val="ca-ES"/>
        </w:rPr>
        <w:t xml:space="preserve"> las condiciones </w:t>
      </w:r>
      <w:proofErr w:type="spellStart"/>
      <w:r w:rsidRPr="006E4BE0">
        <w:rPr>
          <w:lang w:val="ca-ES"/>
        </w:rPr>
        <w:t>mencionadas</w:t>
      </w:r>
      <w:proofErr w:type="spellEnd"/>
      <w:r w:rsidRPr="006E4BE0">
        <w:rPr>
          <w:lang w:val="ca-ES"/>
        </w:rPr>
        <w:t xml:space="preserve"> en la consulta.</w:t>
      </w:r>
    </w:p>
    <w:p w14:paraId="4753334E" w14:textId="77777777" w:rsidR="00AD7D18" w:rsidRPr="0001240E" w:rsidRDefault="00AD7D18" w:rsidP="00AD7D18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07D763F0" w14:textId="77777777" w:rsidR="00F062AC" w:rsidRPr="0001240E" w:rsidRDefault="00F062AC" w:rsidP="00F062AC">
      <w:pPr>
        <w:spacing w:after="0" w:line="240" w:lineRule="auto"/>
        <w:rPr>
          <w:sz w:val="16"/>
          <w:szCs w:val="16"/>
          <w:lang w:val="ca-ES"/>
        </w:rPr>
      </w:pPr>
    </w:p>
    <w:p w14:paraId="6D21ACFA" w14:textId="77777777" w:rsidR="00F062AC" w:rsidRPr="0001240E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16"/>
          <w:szCs w:val="16"/>
          <w:lang w:val="ca-ES"/>
        </w:rPr>
      </w:pPr>
    </w:p>
    <w:p w14:paraId="3FF5D4E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v.total_amount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COUNT(*) AS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total_rentals</w:t>
      </w:r>
      <w:proofErr w:type="spellEnd"/>
    </w:p>
    <w:p w14:paraId="54F572E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</w:p>
    <w:p w14:paraId="6746626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v.min_age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&gt;= 10 AND </w:t>
      </w:r>
    </w:p>
    <w:p w14:paraId="123A231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</w:p>
    <w:p w14:paraId="5B613E7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ll.ret_date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NULL</w:t>
      </w:r>
    </w:p>
    <w:p w14:paraId="3CA6208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GROUP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v.total_amount</w:t>
      </w:r>
      <w:proofErr w:type="spellEnd"/>
    </w:p>
    <w:p w14:paraId="4C3B28A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HAVING COUNT(*) &gt;= 2;</w:t>
      </w:r>
    </w:p>
    <w:p w14:paraId="14932BF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6D0A7D64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or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alternatively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(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using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INNER JOIN)</w:t>
      </w:r>
    </w:p>
    <w:p w14:paraId="46795D4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8FCB26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v.total_amount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COUNT(*) AS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total_rentals</w:t>
      </w:r>
      <w:proofErr w:type="spellEnd"/>
    </w:p>
    <w:p w14:paraId="51540C8D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 </w:t>
      </w:r>
    </w:p>
    <w:p w14:paraId="20726AD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INNER JOIN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</w:p>
    <w:p w14:paraId="6079B05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v.min_age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&gt;= 10 AND </w:t>
      </w:r>
    </w:p>
    <w:p w14:paraId="376EEB9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ll.ret_date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NULL</w:t>
      </w:r>
    </w:p>
    <w:p w14:paraId="3550247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GROUP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v.rental_fee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v.total_amount</w:t>
      </w:r>
      <w:proofErr w:type="spellEnd"/>
    </w:p>
    <w:p w14:paraId="5E92EC2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HAVING COUNT(*) &gt;= 2;</w:t>
      </w:r>
    </w:p>
    <w:p w14:paraId="457B4E1E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670B196" w14:textId="77777777" w:rsidR="00F062AC" w:rsidRPr="00D50A14" w:rsidRDefault="00F062AC" w:rsidP="00F062AC">
      <w:pPr>
        <w:spacing w:after="0" w:line="240" w:lineRule="auto"/>
        <w:ind w:left="360"/>
        <w:rPr>
          <w:color w:val="414141" w:themeColor="accent5" w:themeShade="80"/>
          <w:sz w:val="20"/>
          <w:szCs w:val="16"/>
          <w:lang w:val="ca-ES"/>
        </w:rPr>
      </w:pPr>
    </w:p>
    <w:p w14:paraId="5476F778" w14:textId="342806B5" w:rsidR="006E4BE0" w:rsidRPr="006E4BE0" w:rsidRDefault="006E4BE0" w:rsidP="006E4BE0">
      <w:pPr>
        <w:jc w:val="both"/>
        <w:rPr>
          <w:color w:val="414141" w:themeColor="accent5" w:themeShade="80"/>
          <w:lang w:val="ca-ES"/>
        </w:rPr>
      </w:pPr>
      <w:r w:rsidRPr="006E4BE0">
        <w:rPr>
          <w:color w:val="414141" w:themeColor="accent5" w:themeShade="80"/>
          <w:lang w:val="ca-ES"/>
        </w:rPr>
        <w:t xml:space="preserve">Hemos </w:t>
      </w:r>
      <w:proofErr w:type="spellStart"/>
      <w:r w:rsidRPr="006E4BE0">
        <w:rPr>
          <w:color w:val="414141" w:themeColor="accent5" w:themeShade="80"/>
          <w:lang w:val="ca-ES"/>
        </w:rPr>
        <w:t>puesto</w:t>
      </w:r>
      <w:proofErr w:type="spellEnd"/>
      <w:r w:rsidRPr="006E4BE0">
        <w:rPr>
          <w:color w:val="414141" w:themeColor="accent5" w:themeShade="80"/>
          <w:lang w:val="ca-ES"/>
        </w:rPr>
        <w:t xml:space="preserve"> nombre a la columna que representa el </w:t>
      </w:r>
      <w:proofErr w:type="spellStart"/>
      <w:r w:rsidRPr="006E4BE0">
        <w:rPr>
          <w:color w:val="414141" w:themeColor="accent5" w:themeShade="80"/>
          <w:lang w:val="ca-ES"/>
        </w:rPr>
        <w:t>cálculo</w:t>
      </w:r>
      <w:proofErr w:type="spellEnd"/>
      <w:r w:rsidRPr="006E4BE0">
        <w:rPr>
          <w:color w:val="414141" w:themeColor="accent5" w:themeShade="80"/>
          <w:lang w:val="ca-ES"/>
        </w:rPr>
        <w:t xml:space="preserve"> del </w:t>
      </w:r>
      <w:proofErr w:type="spellStart"/>
      <w:r w:rsidRPr="006E4BE0">
        <w:rPr>
          <w:color w:val="414141" w:themeColor="accent5" w:themeShade="80"/>
          <w:lang w:val="ca-ES"/>
        </w:rPr>
        <w:t>agregado</w:t>
      </w:r>
      <w:proofErr w:type="spellEnd"/>
      <w:r w:rsidRPr="006E4BE0">
        <w:rPr>
          <w:color w:val="414141" w:themeColor="accent5" w:themeShade="80"/>
          <w:lang w:val="ca-ES"/>
        </w:rPr>
        <w:t xml:space="preserve">, </w:t>
      </w:r>
      <w:proofErr w:type="spellStart"/>
      <w:r w:rsidRPr="006E4BE0">
        <w:rPr>
          <w:color w:val="414141" w:themeColor="accent5" w:themeShade="80"/>
          <w:lang w:val="ca-ES"/>
        </w:rPr>
        <w:t>aunque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estrictamente</w:t>
      </w:r>
      <w:proofErr w:type="spellEnd"/>
      <w:r w:rsidRPr="006E4BE0">
        <w:rPr>
          <w:color w:val="414141" w:themeColor="accent5" w:themeShade="80"/>
          <w:lang w:val="ca-ES"/>
        </w:rPr>
        <w:t xml:space="preserve"> no es </w:t>
      </w:r>
      <w:proofErr w:type="spellStart"/>
      <w:r w:rsidRPr="006E4BE0">
        <w:rPr>
          <w:color w:val="414141" w:themeColor="accent5" w:themeShade="80"/>
          <w:lang w:val="ca-ES"/>
        </w:rPr>
        <w:t>necesario</w:t>
      </w:r>
      <w:proofErr w:type="spellEnd"/>
      <w:r w:rsidRPr="006E4BE0">
        <w:rPr>
          <w:color w:val="414141" w:themeColor="accent5" w:themeShade="80"/>
          <w:lang w:val="ca-ES"/>
        </w:rPr>
        <w:t xml:space="preserve">, </w:t>
      </w:r>
      <w:proofErr w:type="spellStart"/>
      <w:r w:rsidRPr="006E4BE0">
        <w:rPr>
          <w:color w:val="414141" w:themeColor="accent5" w:themeShade="80"/>
          <w:lang w:val="ca-ES"/>
        </w:rPr>
        <w:t>pero</w:t>
      </w:r>
      <w:proofErr w:type="spellEnd"/>
      <w:r w:rsidRPr="006E4BE0">
        <w:rPr>
          <w:color w:val="414141" w:themeColor="accent5" w:themeShade="80"/>
          <w:lang w:val="ca-ES"/>
        </w:rPr>
        <w:t xml:space="preserve"> es </w:t>
      </w:r>
      <w:proofErr w:type="spellStart"/>
      <w:r w:rsidRPr="006E4BE0">
        <w:rPr>
          <w:color w:val="414141" w:themeColor="accent5" w:themeShade="80"/>
          <w:lang w:val="ca-ES"/>
        </w:rPr>
        <w:t>más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elegante</w:t>
      </w:r>
      <w:proofErr w:type="spellEnd"/>
      <w:r w:rsidRPr="006E4BE0">
        <w:rPr>
          <w:color w:val="414141" w:themeColor="accent5" w:themeShade="80"/>
          <w:lang w:val="ca-ES"/>
        </w:rPr>
        <w:t xml:space="preserve">, </w:t>
      </w:r>
      <w:proofErr w:type="spellStart"/>
      <w:r w:rsidRPr="006E4BE0">
        <w:rPr>
          <w:color w:val="414141" w:themeColor="accent5" w:themeShade="80"/>
          <w:lang w:val="ca-ES"/>
        </w:rPr>
        <w:t>dado</w:t>
      </w:r>
      <w:proofErr w:type="spellEnd"/>
      <w:r w:rsidRPr="006E4BE0">
        <w:rPr>
          <w:color w:val="414141" w:themeColor="accent5" w:themeShade="80"/>
          <w:lang w:val="ca-ES"/>
        </w:rPr>
        <w:t xml:space="preserve"> que aporta </w:t>
      </w:r>
      <w:proofErr w:type="spellStart"/>
      <w:r w:rsidRPr="006E4BE0">
        <w:rPr>
          <w:color w:val="414141" w:themeColor="accent5" w:themeShade="80"/>
          <w:lang w:val="ca-ES"/>
        </w:rPr>
        <w:t>semántica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adicional</w:t>
      </w:r>
      <w:proofErr w:type="spellEnd"/>
      <w:r w:rsidRPr="006E4BE0">
        <w:rPr>
          <w:color w:val="414141" w:themeColor="accent5" w:themeShade="80"/>
          <w:lang w:val="ca-ES"/>
        </w:rPr>
        <w:t xml:space="preserve"> al </w:t>
      </w:r>
      <w:proofErr w:type="spellStart"/>
      <w:r w:rsidRPr="006E4BE0">
        <w:rPr>
          <w:color w:val="414141" w:themeColor="accent5" w:themeShade="80"/>
          <w:lang w:val="ca-ES"/>
        </w:rPr>
        <w:t>usuario</w:t>
      </w:r>
      <w:proofErr w:type="spellEnd"/>
      <w:r w:rsidRPr="006E4BE0">
        <w:rPr>
          <w:color w:val="414141" w:themeColor="accent5" w:themeShade="80"/>
          <w:lang w:val="ca-ES"/>
        </w:rPr>
        <w:t xml:space="preserve"> que </w:t>
      </w:r>
      <w:proofErr w:type="spellStart"/>
      <w:r w:rsidRPr="006E4BE0">
        <w:rPr>
          <w:color w:val="414141" w:themeColor="accent5" w:themeShade="80"/>
          <w:lang w:val="ca-ES"/>
        </w:rPr>
        <w:t>ejecuta</w:t>
      </w:r>
      <w:proofErr w:type="spellEnd"/>
      <w:r w:rsidRPr="006E4BE0">
        <w:rPr>
          <w:color w:val="414141" w:themeColor="accent5" w:themeShade="80"/>
          <w:lang w:val="ca-ES"/>
        </w:rPr>
        <w:t xml:space="preserve"> la consulta.</w:t>
      </w:r>
    </w:p>
    <w:p w14:paraId="7F8CB065" w14:textId="77777777" w:rsidR="006E4BE0" w:rsidRDefault="006E4BE0" w:rsidP="006E4BE0">
      <w:pPr>
        <w:jc w:val="both"/>
        <w:rPr>
          <w:color w:val="414141" w:themeColor="accent5" w:themeShade="80"/>
          <w:lang w:val="ca-ES"/>
        </w:rPr>
      </w:pPr>
      <w:r w:rsidRPr="006E4BE0">
        <w:rPr>
          <w:color w:val="414141" w:themeColor="accent5" w:themeShade="80"/>
          <w:lang w:val="ca-ES"/>
        </w:rPr>
        <w:t xml:space="preserve">El </w:t>
      </w:r>
      <w:proofErr w:type="spellStart"/>
      <w:r w:rsidRPr="006E4BE0">
        <w:rPr>
          <w:color w:val="414141" w:themeColor="accent5" w:themeShade="80"/>
          <w:lang w:val="ca-ES"/>
        </w:rPr>
        <w:t>resultado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asociado</w:t>
      </w:r>
      <w:proofErr w:type="spellEnd"/>
      <w:r w:rsidRPr="006E4BE0">
        <w:rPr>
          <w:color w:val="414141" w:themeColor="accent5" w:themeShade="80"/>
          <w:lang w:val="ca-ES"/>
        </w:rPr>
        <w:t xml:space="preserve"> es:</w:t>
      </w:r>
    </w:p>
    <w:p w14:paraId="42A0FA05" w14:textId="77777777" w:rsidR="00F062AC" w:rsidRPr="0001240E" w:rsidRDefault="00F062AC" w:rsidP="00F062AC">
      <w:pPr>
        <w:spacing w:line="240" w:lineRule="auto"/>
        <w:jc w:val="center"/>
        <w:rPr>
          <w:lang w:val="ca-ES"/>
        </w:rPr>
      </w:pPr>
      <w:r w:rsidRPr="0001240E">
        <w:rPr>
          <w:noProof/>
          <w:lang w:val="ca-ES"/>
        </w:rPr>
        <w:drawing>
          <wp:inline distT="0" distB="0" distL="0" distR="0" wp14:anchorId="2543D49F" wp14:editId="3640AD08">
            <wp:extent cx="5259070" cy="268668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6866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E41B96" w14:textId="77777777" w:rsidR="006E4BE0" w:rsidRDefault="006E4BE0" w:rsidP="006E4BE0">
      <w:p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167F1C9E" w14:textId="77777777" w:rsidR="006E4BE0" w:rsidRPr="006E4BE0" w:rsidRDefault="006E4BE0" w:rsidP="006E4BE0">
      <w:p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548F040A" w14:textId="30FB6428" w:rsidR="006E4BE0" w:rsidRDefault="006E4BE0" w:rsidP="006E4BE0">
      <w:pPr>
        <w:pStyle w:val="Prrafodelista"/>
        <w:numPr>
          <w:ilvl w:val="0"/>
          <w:numId w:val="42"/>
        </w:num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proofErr w:type="spellStart"/>
      <w:r w:rsidRPr="006E4BE0">
        <w:rPr>
          <w:lang w:val="ca-ES"/>
        </w:rPr>
        <w:t>Código</w:t>
      </w:r>
      <w:proofErr w:type="spellEnd"/>
      <w:r w:rsidRPr="006E4BE0">
        <w:rPr>
          <w:lang w:val="ca-ES"/>
        </w:rPr>
        <w:t xml:space="preserve">, nombre y </w:t>
      </w:r>
      <w:proofErr w:type="spellStart"/>
      <w:r w:rsidRPr="006E4BE0">
        <w:rPr>
          <w:lang w:val="ca-ES"/>
        </w:rPr>
        <w:t>edad</w:t>
      </w:r>
      <w:proofErr w:type="spellEnd"/>
      <w:r w:rsidRPr="006E4BE0">
        <w:rPr>
          <w:lang w:val="ca-ES"/>
        </w:rPr>
        <w:t xml:space="preserve"> de los clientes de Madrid que son </w:t>
      </w:r>
      <w:proofErr w:type="spellStart"/>
      <w:r w:rsidRPr="006E4BE0">
        <w:rPr>
          <w:lang w:val="ca-ES"/>
        </w:rPr>
        <w:t>mayores</w:t>
      </w:r>
      <w:proofErr w:type="spellEnd"/>
      <w:r w:rsidRPr="006E4BE0">
        <w:rPr>
          <w:lang w:val="ca-ES"/>
        </w:rPr>
        <w:t xml:space="preserve"> que </w:t>
      </w:r>
      <w:proofErr w:type="spellStart"/>
      <w:r w:rsidRPr="006E4BE0">
        <w:rPr>
          <w:lang w:val="ca-ES"/>
        </w:rPr>
        <w:t>algunos</w:t>
      </w:r>
      <w:proofErr w:type="spellEnd"/>
      <w:r w:rsidRPr="006E4BE0">
        <w:rPr>
          <w:lang w:val="ca-ES"/>
        </w:rPr>
        <w:t xml:space="preserve"> de los clientes de Barcelona. </w:t>
      </w:r>
      <w:proofErr w:type="spellStart"/>
      <w:r w:rsidRPr="006E4BE0">
        <w:rPr>
          <w:lang w:val="ca-ES"/>
        </w:rPr>
        <w:t>También</w:t>
      </w:r>
      <w:proofErr w:type="spellEnd"/>
      <w:r w:rsidRPr="006E4BE0">
        <w:rPr>
          <w:lang w:val="ca-ES"/>
        </w:rPr>
        <w:t xml:space="preserve">, para cada </w:t>
      </w:r>
      <w:proofErr w:type="spellStart"/>
      <w:r w:rsidRPr="006E4BE0">
        <w:rPr>
          <w:lang w:val="ca-ES"/>
        </w:rPr>
        <w:t>cliente</w:t>
      </w:r>
      <w:proofErr w:type="spellEnd"/>
      <w:r w:rsidRPr="006E4BE0">
        <w:rPr>
          <w:lang w:val="ca-ES"/>
        </w:rPr>
        <w:t xml:space="preserve"> de Madrid que </w:t>
      </w:r>
      <w:proofErr w:type="spellStart"/>
      <w:r w:rsidRPr="006E4BE0">
        <w:rPr>
          <w:lang w:val="ca-ES"/>
        </w:rPr>
        <w:t>sea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mayor</w:t>
      </w:r>
      <w:proofErr w:type="spellEnd"/>
      <w:r w:rsidRPr="006E4BE0">
        <w:rPr>
          <w:lang w:val="ca-ES"/>
        </w:rPr>
        <w:t xml:space="preserve">, se </w:t>
      </w:r>
      <w:proofErr w:type="spellStart"/>
      <w:r w:rsidRPr="006E4BE0">
        <w:rPr>
          <w:lang w:val="ca-ES"/>
        </w:rPr>
        <w:t>quiere</w:t>
      </w:r>
      <w:proofErr w:type="spellEnd"/>
      <w:r w:rsidRPr="006E4BE0">
        <w:rPr>
          <w:lang w:val="ca-ES"/>
        </w:rPr>
        <w:t xml:space="preserve"> saber el número de clientes de Barcelona que son </w:t>
      </w:r>
      <w:proofErr w:type="spellStart"/>
      <w:r w:rsidRPr="006E4BE0">
        <w:rPr>
          <w:lang w:val="ca-ES"/>
        </w:rPr>
        <w:t>más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jóvenes</w:t>
      </w:r>
      <w:proofErr w:type="spellEnd"/>
      <w:r w:rsidRPr="006E4BE0">
        <w:rPr>
          <w:lang w:val="ca-ES"/>
        </w:rPr>
        <w:t xml:space="preserve">. El </w:t>
      </w:r>
      <w:proofErr w:type="spellStart"/>
      <w:r w:rsidRPr="006E4BE0">
        <w:rPr>
          <w:lang w:val="ca-ES"/>
        </w:rPr>
        <w:t>resultado</w:t>
      </w:r>
      <w:proofErr w:type="spellEnd"/>
      <w:r w:rsidRPr="006E4BE0">
        <w:rPr>
          <w:lang w:val="ca-ES"/>
        </w:rPr>
        <w:t xml:space="preserve"> se </w:t>
      </w:r>
      <w:proofErr w:type="spellStart"/>
      <w:r w:rsidRPr="006E4BE0">
        <w:rPr>
          <w:lang w:val="ca-ES"/>
        </w:rPr>
        <w:t>quiere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sin</w:t>
      </w:r>
      <w:proofErr w:type="spellEnd"/>
      <w:r w:rsidRPr="006E4BE0">
        <w:rPr>
          <w:lang w:val="ca-ES"/>
        </w:rPr>
        <w:t xml:space="preserve"> </w:t>
      </w:r>
      <w:proofErr w:type="spellStart"/>
      <w:r w:rsidRPr="006E4BE0">
        <w:rPr>
          <w:lang w:val="ca-ES"/>
        </w:rPr>
        <w:t>repeticiones</w:t>
      </w:r>
      <w:proofErr w:type="spellEnd"/>
      <w:r w:rsidRPr="006E4BE0">
        <w:rPr>
          <w:lang w:val="ca-ES"/>
        </w:rPr>
        <w:t>.</w:t>
      </w:r>
    </w:p>
    <w:p w14:paraId="373E28A0" w14:textId="2702B8CA" w:rsidR="006E4BE0" w:rsidRDefault="006E4BE0" w:rsidP="006E4BE0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2E77E457" w14:textId="487FB7F8" w:rsidR="00E11B5B" w:rsidRDefault="00E11B5B" w:rsidP="006E4BE0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66C1812E" w14:textId="77777777" w:rsidR="00E11B5B" w:rsidRPr="006E4BE0" w:rsidRDefault="00E11B5B" w:rsidP="006E4BE0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bookmarkStart w:id="2" w:name="_GoBack"/>
      <w:bookmarkEnd w:id="2"/>
    </w:p>
    <w:p w14:paraId="24160E72" w14:textId="77777777" w:rsidR="00F062AC" w:rsidRPr="006E4BE0" w:rsidRDefault="00F062AC" w:rsidP="006E4BE0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7D34EAE0" w14:textId="77777777" w:rsidR="00F062AC" w:rsidRPr="00D50A14" w:rsidRDefault="00F062AC" w:rsidP="00326A6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lastRenderedPageBreak/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COUNT(*) AS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total_customer_BCN</w:t>
      </w:r>
      <w:proofErr w:type="spellEnd"/>
    </w:p>
    <w:p w14:paraId="72238DCE" w14:textId="77777777" w:rsidR="00F062AC" w:rsidRPr="00D50A14" w:rsidRDefault="00F062AC" w:rsidP="00326A6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c1</w:t>
      </w:r>
    </w:p>
    <w:p w14:paraId="5904108B" w14:textId="77777777" w:rsidR="00F062AC" w:rsidRPr="00D50A14" w:rsidRDefault="00F062AC" w:rsidP="00326A6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c.phone_number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LIKE '91%' AND </w:t>
      </w:r>
    </w:p>
    <w:p w14:paraId="0BFB9651" w14:textId="77777777" w:rsidR="00F062AC" w:rsidRPr="00D50A14" w:rsidRDefault="00F062AC" w:rsidP="00326A6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c1.phone_number LIKE '93%' AND </w:t>
      </w:r>
    </w:p>
    <w:p w14:paraId="4DC25187" w14:textId="77777777" w:rsidR="00F062AC" w:rsidRPr="00D50A14" w:rsidRDefault="00F062AC" w:rsidP="00326A6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 c1.age</w:t>
      </w:r>
    </w:p>
    <w:p w14:paraId="32BE9969" w14:textId="77777777" w:rsidR="00F062AC" w:rsidRPr="00D50A14" w:rsidRDefault="00F062AC" w:rsidP="00326A6E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GROUP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5510242A" w14:textId="77777777" w:rsidR="00F062AC" w:rsidRPr="00D50A14" w:rsidRDefault="00F062AC" w:rsidP="00F062AC">
      <w:pPr>
        <w:rPr>
          <w:color w:val="414141" w:themeColor="accent5" w:themeShade="80"/>
          <w:lang w:val="ca-ES"/>
        </w:rPr>
      </w:pPr>
    </w:p>
    <w:p w14:paraId="506A49EB" w14:textId="717D7C40" w:rsidR="006E4BE0" w:rsidRPr="006E4BE0" w:rsidRDefault="006E4BE0" w:rsidP="006E4BE0">
      <w:pPr>
        <w:jc w:val="both"/>
        <w:rPr>
          <w:color w:val="414141" w:themeColor="accent5" w:themeShade="80"/>
          <w:lang w:val="ca-ES"/>
        </w:rPr>
      </w:pPr>
      <w:r w:rsidRPr="006E4BE0">
        <w:rPr>
          <w:color w:val="414141" w:themeColor="accent5" w:themeShade="80"/>
          <w:lang w:val="ca-ES"/>
        </w:rPr>
        <w:t xml:space="preserve">No </w:t>
      </w:r>
      <w:proofErr w:type="spellStart"/>
      <w:r w:rsidRPr="006E4BE0">
        <w:rPr>
          <w:color w:val="414141" w:themeColor="accent5" w:themeShade="80"/>
          <w:lang w:val="ca-ES"/>
        </w:rPr>
        <w:t>hay</w:t>
      </w:r>
      <w:proofErr w:type="spellEnd"/>
      <w:r w:rsidRPr="006E4BE0">
        <w:rPr>
          <w:color w:val="414141" w:themeColor="accent5" w:themeShade="80"/>
          <w:lang w:val="ca-ES"/>
        </w:rPr>
        <w:t xml:space="preserve"> que usar la </w:t>
      </w:r>
      <w:proofErr w:type="spellStart"/>
      <w:r w:rsidRPr="006E4BE0">
        <w:rPr>
          <w:color w:val="414141" w:themeColor="accent5" w:themeShade="80"/>
          <w:lang w:val="ca-ES"/>
        </w:rPr>
        <w:t>cláusula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r w:rsidRPr="006E4BE0">
        <w:rPr>
          <w:rFonts w:ascii="Courier New" w:hAnsi="Courier New" w:cs="Courier New"/>
          <w:color w:val="414141" w:themeColor="accent5" w:themeShade="80"/>
          <w:lang w:val="ca-ES"/>
        </w:rPr>
        <w:t>DISTINCT</w:t>
      </w:r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dado</w:t>
      </w:r>
      <w:proofErr w:type="spellEnd"/>
      <w:r w:rsidRPr="006E4BE0">
        <w:rPr>
          <w:color w:val="414141" w:themeColor="accent5" w:themeShade="80"/>
          <w:lang w:val="ca-ES"/>
        </w:rPr>
        <w:t xml:space="preserve"> que la </w:t>
      </w:r>
      <w:proofErr w:type="spellStart"/>
      <w:r w:rsidRPr="006E4BE0">
        <w:rPr>
          <w:color w:val="414141" w:themeColor="accent5" w:themeShade="80"/>
          <w:lang w:val="ca-ES"/>
        </w:rPr>
        <w:t>cláusula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r w:rsidRPr="006E4BE0">
        <w:rPr>
          <w:rFonts w:ascii="Courier New" w:hAnsi="Courier New" w:cs="Courier New"/>
          <w:color w:val="414141" w:themeColor="accent5" w:themeShade="80"/>
          <w:lang w:val="ca-ES"/>
        </w:rPr>
        <w:t>GROUP BY</w:t>
      </w:r>
      <w:r w:rsidRPr="006E4BE0">
        <w:rPr>
          <w:color w:val="414141" w:themeColor="accent5" w:themeShade="80"/>
          <w:lang w:val="ca-ES"/>
        </w:rPr>
        <w:t xml:space="preserve"> elimina los </w:t>
      </w:r>
      <w:proofErr w:type="spellStart"/>
      <w:r w:rsidRPr="006E4BE0">
        <w:rPr>
          <w:color w:val="414141" w:themeColor="accent5" w:themeShade="80"/>
          <w:lang w:val="ca-ES"/>
        </w:rPr>
        <w:t>duplicados</w:t>
      </w:r>
      <w:proofErr w:type="spellEnd"/>
      <w:r w:rsidRPr="006E4BE0">
        <w:rPr>
          <w:color w:val="414141" w:themeColor="accent5" w:themeShade="80"/>
          <w:lang w:val="ca-ES"/>
        </w:rPr>
        <w:t xml:space="preserve">. Esta </w:t>
      </w:r>
      <w:proofErr w:type="spellStart"/>
      <w:r w:rsidRPr="006E4BE0">
        <w:rPr>
          <w:color w:val="414141" w:themeColor="accent5" w:themeShade="80"/>
          <w:lang w:val="ca-ES"/>
        </w:rPr>
        <w:t>afirmación</w:t>
      </w:r>
      <w:proofErr w:type="spellEnd"/>
      <w:r w:rsidRPr="006E4BE0">
        <w:rPr>
          <w:color w:val="414141" w:themeColor="accent5" w:themeShade="80"/>
          <w:lang w:val="ca-ES"/>
        </w:rPr>
        <w:t xml:space="preserve"> es </w:t>
      </w:r>
      <w:proofErr w:type="spellStart"/>
      <w:r w:rsidRPr="006E4BE0">
        <w:rPr>
          <w:color w:val="414141" w:themeColor="accent5" w:themeShade="80"/>
          <w:lang w:val="ca-ES"/>
        </w:rPr>
        <w:t>cierta</w:t>
      </w:r>
      <w:proofErr w:type="spellEnd"/>
      <w:r w:rsidRPr="006E4BE0">
        <w:rPr>
          <w:color w:val="414141" w:themeColor="accent5" w:themeShade="80"/>
          <w:lang w:val="ca-ES"/>
        </w:rPr>
        <w:t xml:space="preserve">, </w:t>
      </w:r>
      <w:proofErr w:type="spellStart"/>
      <w:r w:rsidRPr="006E4BE0">
        <w:rPr>
          <w:color w:val="414141" w:themeColor="accent5" w:themeShade="80"/>
          <w:lang w:val="ca-ES"/>
        </w:rPr>
        <w:t>porque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todos</w:t>
      </w:r>
      <w:proofErr w:type="spellEnd"/>
      <w:r w:rsidRPr="006E4BE0">
        <w:rPr>
          <w:color w:val="414141" w:themeColor="accent5" w:themeShade="80"/>
          <w:lang w:val="ca-ES"/>
        </w:rPr>
        <w:t xml:space="preserve"> los </w:t>
      </w:r>
      <w:proofErr w:type="spellStart"/>
      <w:r w:rsidRPr="006E4BE0">
        <w:rPr>
          <w:color w:val="414141" w:themeColor="accent5" w:themeShade="80"/>
          <w:lang w:val="ca-ES"/>
        </w:rPr>
        <w:t>atributos</w:t>
      </w:r>
      <w:proofErr w:type="spellEnd"/>
      <w:r w:rsidRPr="006E4BE0">
        <w:rPr>
          <w:color w:val="414141" w:themeColor="accent5" w:themeShade="80"/>
          <w:lang w:val="ca-ES"/>
        </w:rPr>
        <w:t xml:space="preserve"> del </w:t>
      </w:r>
      <w:r w:rsidRPr="00FF2365">
        <w:rPr>
          <w:rFonts w:ascii="Courier New" w:hAnsi="Courier New" w:cs="Courier New"/>
          <w:color w:val="414141" w:themeColor="accent5" w:themeShade="80"/>
          <w:lang w:val="ca-ES"/>
        </w:rPr>
        <w:t>GROUP BY</w:t>
      </w:r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también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forman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parte</w:t>
      </w:r>
      <w:proofErr w:type="spellEnd"/>
      <w:r w:rsidRPr="006E4BE0">
        <w:rPr>
          <w:color w:val="414141" w:themeColor="accent5" w:themeShade="80"/>
          <w:lang w:val="ca-ES"/>
        </w:rPr>
        <w:t xml:space="preserve"> del conjunto de </w:t>
      </w:r>
      <w:proofErr w:type="spellStart"/>
      <w:r w:rsidRPr="006E4BE0">
        <w:rPr>
          <w:color w:val="414141" w:themeColor="accent5" w:themeShade="80"/>
          <w:lang w:val="ca-ES"/>
        </w:rPr>
        <w:t>atributos</w:t>
      </w:r>
      <w:proofErr w:type="spellEnd"/>
      <w:r w:rsidRPr="006E4BE0">
        <w:rPr>
          <w:color w:val="414141" w:themeColor="accent5" w:themeShade="80"/>
          <w:lang w:val="ca-ES"/>
        </w:rPr>
        <w:t xml:space="preserve"> que se </w:t>
      </w:r>
      <w:proofErr w:type="spellStart"/>
      <w:r w:rsidRPr="006E4BE0">
        <w:rPr>
          <w:color w:val="414141" w:themeColor="accent5" w:themeShade="80"/>
          <w:lang w:val="ca-ES"/>
        </w:rPr>
        <w:t>seleccionan</w:t>
      </w:r>
      <w:proofErr w:type="spellEnd"/>
      <w:r w:rsidRPr="006E4BE0">
        <w:rPr>
          <w:color w:val="414141" w:themeColor="accent5" w:themeShade="80"/>
          <w:lang w:val="ca-ES"/>
        </w:rPr>
        <w:t xml:space="preserve">. De lo contrario, sí que </w:t>
      </w:r>
      <w:proofErr w:type="spellStart"/>
      <w:r w:rsidRPr="006E4BE0">
        <w:rPr>
          <w:color w:val="414141" w:themeColor="accent5" w:themeShade="80"/>
          <w:lang w:val="ca-ES"/>
        </w:rPr>
        <w:t>podrían</w:t>
      </w:r>
      <w:proofErr w:type="spellEnd"/>
      <w:r w:rsidRPr="006E4BE0">
        <w:rPr>
          <w:color w:val="414141" w:themeColor="accent5" w:themeShade="80"/>
          <w:lang w:val="ca-ES"/>
        </w:rPr>
        <w:t xml:space="preserve"> existir </w:t>
      </w:r>
      <w:proofErr w:type="spellStart"/>
      <w:r w:rsidRPr="006E4BE0">
        <w:rPr>
          <w:color w:val="414141" w:themeColor="accent5" w:themeShade="80"/>
          <w:lang w:val="ca-ES"/>
        </w:rPr>
        <w:t>duplicados</w:t>
      </w:r>
      <w:proofErr w:type="spellEnd"/>
      <w:r w:rsidRPr="006E4BE0">
        <w:rPr>
          <w:color w:val="414141" w:themeColor="accent5" w:themeShade="80"/>
          <w:lang w:val="ca-ES"/>
        </w:rPr>
        <w:t>.</w:t>
      </w:r>
    </w:p>
    <w:p w14:paraId="18A2AA4C" w14:textId="77777777" w:rsidR="006E4BE0" w:rsidRPr="006E4BE0" w:rsidRDefault="006E4BE0" w:rsidP="006E4BE0">
      <w:pPr>
        <w:jc w:val="both"/>
        <w:rPr>
          <w:color w:val="414141" w:themeColor="accent5" w:themeShade="80"/>
          <w:lang w:val="ca-ES"/>
        </w:rPr>
      </w:pPr>
      <w:r w:rsidRPr="006E4BE0">
        <w:rPr>
          <w:color w:val="414141" w:themeColor="accent5" w:themeShade="80"/>
          <w:lang w:val="ca-ES"/>
        </w:rPr>
        <w:t xml:space="preserve">Los </w:t>
      </w:r>
      <w:proofErr w:type="spellStart"/>
      <w:r w:rsidRPr="006E4BE0">
        <w:rPr>
          <w:color w:val="414141" w:themeColor="accent5" w:themeShade="80"/>
          <w:lang w:val="ca-ES"/>
        </w:rPr>
        <w:t>teléfonos</w:t>
      </w:r>
      <w:proofErr w:type="spellEnd"/>
      <w:r w:rsidRPr="006E4BE0">
        <w:rPr>
          <w:color w:val="414141" w:themeColor="accent5" w:themeShade="80"/>
          <w:lang w:val="ca-ES"/>
        </w:rPr>
        <w:t xml:space="preserve"> de Madrid </w:t>
      </w:r>
      <w:proofErr w:type="spellStart"/>
      <w:r w:rsidRPr="006E4BE0">
        <w:rPr>
          <w:color w:val="414141" w:themeColor="accent5" w:themeShade="80"/>
          <w:lang w:val="ca-ES"/>
        </w:rPr>
        <w:t>empiezan</w:t>
      </w:r>
      <w:proofErr w:type="spellEnd"/>
      <w:r w:rsidRPr="006E4BE0">
        <w:rPr>
          <w:color w:val="414141" w:themeColor="accent5" w:themeShade="80"/>
          <w:lang w:val="ca-ES"/>
        </w:rPr>
        <w:t xml:space="preserve"> por 91 y los de Barcelona por 93, por </w:t>
      </w:r>
      <w:proofErr w:type="spellStart"/>
      <w:r w:rsidRPr="006E4BE0">
        <w:rPr>
          <w:color w:val="414141" w:themeColor="accent5" w:themeShade="80"/>
          <w:lang w:val="ca-ES"/>
        </w:rPr>
        <w:t>eso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utilizamos</w:t>
      </w:r>
      <w:proofErr w:type="spellEnd"/>
      <w:r w:rsidRPr="006E4BE0">
        <w:rPr>
          <w:color w:val="414141" w:themeColor="accent5" w:themeShade="80"/>
          <w:lang w:val="ca-ES"/>
        </w:rPr>
        <w:t xml:space="preserve"> el </w:t>
      </w:r>
      <w:proofErr w:type="spellStart"/>
      <w:r w:rsidRPr="006E4BE0">
        <w:rPr>
          <w:color w:val="414141" w:themeColor="accent5" w:themeShade="80"/>
          <w:lang w:val="ca-ES"/>
        </w:rPr>
        <w:t>símbolo</w:t>
      </w:r>
      <w:proofErr w:type="spellEnd"/>
      <w:r w:rsidRPr="006E4BE0">
        <w:rPr>
          <w:color w:val="414141" w:themeColor="accent5" w:themeShade="80"/>
          <w:lang w:val="ca-ES"/>
        </w:rPr>
        <w:t xml:space="preserve"> de </w:t>
      </w:r>
      <w:r w:rsidRPr="00FF2365">
        <w:rPr>
          <w:rFonts w:ascii="Courier New" w:hAnsi="Courier New" w:cs="Courier New"/>
          <w:color w:val="414141" w:themeColor="accent5" w:themeShade="80"/>
          <w:lang w:val="ca-ES"/>
        </w:rPr>
        <w:t>%</w:t>
      </w:r>
      <w:r w:rsidRPr="006E4BE0">
        <w:rPr>
          <w:color w:val="414141" w:themeColor="accent5" w:themeShade="80"/>
          <w:lang w:val="ca-ES"/>
        </w:rPr>
        <w:t xml:space="preserve"> que </w:t>
      </w:r>
      <w:proofErr w:type="spellStart"/>
      <w:r w:rsidRPr="006E4BE0">
        <w:rPr>
          <w:color w:val="414141" w:themeColor="accent5" w:themeShade="80"/>
          <w:lang w:val="ca-ES"/>
        </w:rPr>
        <w:t>asegura</w:t>
      </w:r>
      <w:proofErr w:type="spellEnd"/>
      <w:r w:rsidRPr="006E4BE0">
        <w:rPr>
          <w:color w:val="414141" w:themeColor="accent5" w:themeShade="80"/>
          <w:lang w:val="ca-ES"/>
        </w:rPr>
        <w:t xml:space="preserve"> la busca de </w:t>
      </w:r>
      <w:proofErr w:type="spellStart"/>
      <w:r w:rsidRPr="006E4BE0">
        <w:rPr>
          <w:color w:val="414141" w:themeColor="accent5" w:themeShade="80"/>
          <w:lang w:val="ca-ES"/>
        </w:rPr>
        <w:t>cadenas</w:t>
      </w:r>
      <w:proofErr w:type="spellEnd"/>
      <w:r w:rsidRPr="006E4BE0">
        <w:rPr>
          <w:color w:val="414141" w:themeColor="accent5" w:themeShade="80"/>
          <w:lang w:val="ca-ES"/>
        </w:rPr>
        <w:t xml:space="preserve"> que </w:t>
      </w:r>
      <w:proofErr w:type="spellStart"/>
      <w:r w:rsidRPr="006E4BE0">
        <w:rPr>
          <w:color w:val="414141" w:themeColor="accent5" w:themeShade="80"/>
          <w:lang w:val="ca-ES"/>
        </w:rPr>
        <w:t>contienen</w:t>
      </w:r>
      <w:proofErr w:type="spellEnd"/>
      <w:r w:rsidRPr="006E4BE0">
        <w:rPr>
          <w:color w:val="414141" w:themeColor="accent5" w:themeShade="80"/>
          <w:lang w:val="ca-ES"/>
        </w:rPr>
        <w:t xml:space="preserve"> los </w:t>
      </w:r>
      <w:proofErr w:type="spellStart"/>
      <w:r w:rsidRPr="006E4BE0">
        <w:rPr>
          <w:color w:val="414141" w:themeColor="accent5" w:themeShade="80"/>
          <w:lang w:val="ca-ES"/>
        </w:rPr>
        <w:t>prefijos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mencionados</w:t>
      </w:r>
      <w:proofErr w:type="spellEnd"/>
      <w:r w:rsidRPr="006E4BE0">
        <w:rPr>
          <w:color w:val="414141" w:themeColor="accent5" w:themeShade="80"/>
          <w:lang w:val="ca-ES"/>
        </w:rPr>
        <w:t xml:space="preserve">. </w:t>
      </w:r>
      <w:proofErr w:type="spellStart"/>
      <w:r w:rsidRPr="006E4BE0">
        <w:rPr>
          <w:color w:val="414141" w:themeColor="accent5" w:themeShade="80"/>
          <w:lang w:val="ca-ES"/>
        </w:rPr>
        <w:t>Obviamente</w:t>
      </w:r>
      <w:proofErr w:type="spellEnd"/>
      <w:r w:rsidRPr="006E4BE0">
        <w:rPr>
          <w:color w:val="414141" w:themeColor="accent5" w:themeShade="80"/>
          <w:lang w:val="ca-ES"/>
        </w:rPr>
        <w:t xml:space="preserve">, nos </w:t>
      </w:r>
      <w:proofErr w:type="spellStart"/>
      <w:r w:rsidRPr="006E4BE0">
        <w:rPr>
          <w:color w:val="414141" w:themeColor="accent5" w:themeShade="80"/>
          <w:lang w:val="ca-ES"/>
        </w:rPr>
        <w:t>podemos</w:t>
      </w:r>
      <w:proofErr w:type="spellEnd"/>
      <w:r w:rsidRPr="006E4BE0">
        <w:rPr>
          <w:color w:val="414141" w:themeColor="accent5" w:themeShade="80"/>
          <w:lang w:val="ca-ES"/>
        </w:rPr>
        <w:t xml:space="preserve"> despistar de clientes, en caso de </w:t>
      </w:r>
      <w:proofErr w:type="spellStart"/>
      <w:r w:rsidRPr="006E4BE0">
        <w:rPr>
          <w:color w:val="414141" w:themeColor="accent5" w:themeShade="80"/>
          <w:lang w:val="ca-ES"/>
        </w:rPr>
        <w:t>tener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teléfonos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móviles</w:t>
      </w:r>
      <w:proofErr w:type="spellEnd"/>
      <w:r w:rsidRPr="006E4BE0">
        <w:rPr>
          <w:color w:val="414141" w:themeColor="accent5" w:themeShade="80"/>
          <w:lang w:val="ca-ES"/>
        </w:rPr>
        <w:t xml:space="preserve">, </w:t>
      </w:r>
      <w:proofErr w:type="spellStart"/>
      <w:r w:rsidRPr="006E4BE0">
        <w:rPr>
          <w:color w:val="414141" w:themeColor="accent5" w:themeShade="80"/>
          <w:lang w:val="ca-ES"/>
        </w:rPr>
        <w:t>pero</w:t>
      </w:r>
      <w:proofErr w:type="spellEnd"/>
      <w:r w:rsidRPr="006E4BE0">
        <w:rPr>
          <w:color w:val="414141" w:themeColor="accent5" w:themeShade="80"/>
          <w:lang w:val="ca-ES"/>
        </w:rPr>
        <w:t xml:space="preserve"> con el esquema de la BD este problema no se </w:t>
      </w:r>
      <w:proofErr w:type="spellStart"/>
      <w:r w:rsidRPr="006E4BE0">
        <w:rPr>
          <w:color w:val="414141" w:themeColor="accent5" w:themeShade="80"/>
          <w:lang w:val="ca-ES"/>
        </w:rPr>
        <w:t>puede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resolver</w:t>
      </w:r>
      <w:proofErr w:type="spellEnd"/>
      <w:r w:rsidRPr="006E4BE0">
        <w:rPr>
          <w:color w:val="414141" w:themeColor="accent5" w:themeShade="80"/>
          <w:lang w:val="ca-ES"/>
        </w:rPr>
        <w:t>.</w:t>
      </w:r>
    </w:p>
    <w:p w14:paraId="7E264FEC" w14:textId="77777777" w:rsidR="006E4BE0" w:rsidRDefault="006E4BE0" w:rsidP="006E4BE0">
      <w:pPr>
        <w:jc w:val="both"/>
        <w:rPr>
          <w:color w:val="414141" w:themeColor="accent5" w:themeShade="80"/>
          <w:lang w:val="ca-ES"/>
        </w:rPr>
      </w:pPr>
      <w:r w:rsidRPr="006E4BE0">
        <w:rPr>
          <w:color w:val="414141" w:themeColor="accent5" w:themeShade="80"/>
          <w:lang w:val="ca-ES"/>
        </w:rPr>
        <w:t xml:space="preserve">El </w:t>
      </w:r>
      <w:proofErr w:type="spellStart"/>
      <w:r w:rsidRPr="006E4BE0">
        <w:rPr>
          <w:color w:val="414141" w:themeColor="accent5" w:themeShade="80"/>
          <w:lang w:val="ca-ES"/>
        </w:rPr>
        <w:t>resultado</w:t>
      </w:r>
      <w:proofErr w:type="spellEnd"/>
      <w:r w:rsidRPr="006E4BE0">
        <w:rPr>
          <w:color w:val="414141" w:themeColor="accent5" w:themeShade="80"/>
          <w:lang w:val="ca-ES"/>
        </w:rPr>
        <w:t xml:space="preserve"> </w:t>
      </w:r>
      <w:proofErr w:type="spellStart"/>
      <w:r w:rsidRPr="006E4BE0">
        <w:rPr>
          <w:color w:val="414141" w:themeColor="accent5" w:themeShade="80"/>
          <w:lang w:val="ca-ES"/>
        </w:rPr>
        <w:t>asociado</w:t>
      </w:r>
      <w:proofErr w:type="spellEnd"/>
      <w:r w:rsidRPr="006E4BE0">
        <w:rPr>
          <w:color w:val="414141" w:themeColor="accent5" w:themeShade="80"/>
          <w:lang w:val="ca-ES"/>
        </w:rPr>
        <w:t xml:space="preserve"> es:</w:t>
      </w:r>
    </w:p>
    <w:p w14:paraId="73D307D0" w14:textId="77777777" w:rsidR="00F062AC" w:rsidRPr="0001240E" w:rsidRDefault="00F062AC" w:rsidP="00F062AC">
      <w:pPr>
        <w:spacing w:line="240" w:lineRule="auto"/>
        <w:jc w:val="center"/>
        <w:rPr>
          <w:sz w:val="20"/>
          <w:lang w:val="ca-ES"/>
        </w:rPr>
      </w:pPr>
      <w:r w:rsidRPr="0001240E">
        <w:rPr>
          <w:noProof/>
          <w:lang w:val="ca-ES"/>
        </w:rPr>
        <w:drawing>
          <wp:inline distT="0" distB="0" distL="0" distR="0" wp14:anchorId="6A3ADA81" wp14:editId="6EDD7574">
            <wp:extent cx="5385435" cy="2629535"/>
            <wp:effectExtent l="1905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14" r="-6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6295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3D199" w14:textId="79BCCF9E" w:rsidR="00FF2365" w:rsidRPr="00FF2365" w:rsidRDefault="00FF2365" w:rsidP="00FF2365">
      <w:pPr>
        <w:pStyle w:val="Prrafodelista"/>
        <w:numPr>
          <w:ilvl w:val="0"/>
          <w:numId w:val="42"/>
        </w:numPr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  <w:proofErr w:type="spellStart"/>
      <w:r w:rsidRPr="00FF2365">
        <w:rPr>
          <w:lang w:val="ca-ES"/>
        </w:rPr>
        <w:t>Código</w:t>
      </w:r>
      <w:proofErr w:type="spellEnd"/>
      <w:r w:rsidRPr="00FF2365">
        <w:rPr>
          <w:lang w:val="ca-ES"/>
        </w:rPr>
        <w:t xml:space="preserve"> y nombre de los clientes que </w:t>
      </w:r>
      <w:proofErr w:type="spellStart"/>
      <w:r w:rsidRPr="00FF2365">
        <w:rPr>
          <w:lang w:val="ca-ES"/>
        </w:rPr>
        <w:t>tienen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edad</w:t>
      </w:r>
      <w:proofErr w:type="spellEnd"/>
      <w:r w:rsidRPr="00FF2365">
        <w:rPr>
          <w:lang w:val="ca-ES"/>
        </w:rPr>
        <w:t xml:space="preserve"> inferior o igual a la </w:t>
      </w:r>
      <w:proofErr w:type="spellStart"/>
      <w:r w:rsidRPr="00FF2365">
        <w:rPr>
          <w:lang w:val="ca-ES"/>
        </w:rPr>
        <w:t>edad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media</w:t>
      </w:r>
      <w:proofErr w:type="spellEnd"/>
      <w:r w:rsidRPr="00FF2365">
        <w:rPr>
          <w:lang w:val="ca-ES"/>
        </w:rPr>
        <w:t xml:space="preserve"> de los clientes.</w:t>
      </w:r>
    </w:p>
    <w:p w14:paraId="7CF50039" w14:textId="77777777" w:rsidR="00F062AC" w:rsidRPr="00FF2365" w:rsidRDefault="00F062AC" w:rsidP="00FF2365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jc w:val="both"/>
        <w:rPr>
          <w:lang w:val="ca-ES"/>
        </w:rPr>
      </w:pPr>
    </w:p>
    <w:p w14:paraId="5E167D0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</w:p>
    <w:p w14:paraId="1FC82D5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</w:t>
      </w:r>
    </w:p>
    <w:p w14:paraId="5D7F753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&lt;= (SELECT AVG(c1.age)</w:t>
      </w:r>
    </w:p>
    <w:p w14:paraId="7DC06AF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198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c1);</w:t>
      </w:r>
    </w:p>
    <w:p w14:paraId="59D4511B" w14:textId="77777777" w:rsidR="00F062AC" w:rsidRPr="00D50A14" w:rsidRDefault="00F062AC" w:rsidP="00700067">
      <w:pPr>
        <w:rPr>
          <w:color w:val="414141" w:themeColor="accent5" w:themeShade="80"/>
          <w:lang w:val="ca-ES"/>
        </w:rPr>
      </w:pPr>
    </w:p>
    <w:p w14:paraId="41386ED2" w14:textId="5EDC3E9B" w:rsidR="00F062AC" w:rsidRPr="00D50A14" w:rsidRDefault="00FF2365" w:rsidP="00F062AC">
      <w:pPr>
        <w:rPr>
          <w:color w:val="414141" w:themeColor="accent5" w:themeShade="80"/>
          <w:lang w:val="ca-ES"/>
        </w:rPr>
      </w:pPr>
      <w:r w:rsidRPr="00FF2365">
        <w:rPr>
          <w:color w:val="414141" w:themeColor="accent5" w:themeShade="80"/>
          <w:lang w:val="ca-ES"/>
        </w:rPr>
        <w:t xml:space="preserve">El </w:t>
      </w:r>
      <w:proofErr w:type="spellStart"/>
      <w:r w:rsidRPr="00FF2365">
        <w:rPr>
          <w:color w:val="414141" w:themeColor="accent5" w:themeShade="80"/>
          <w:lang w:val="ca-ES"/>
        </w:rPr>
        <w:t>resultado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asociado</w:t>
      </w:r>
      <w:proofErr w:type="spellEnd"/>
      <w:r w:rsidRPr="00FF2365">
        <w:rPr>
          <w:color w:val="414141" w:themeColor="accent5" w:themeShade="80"/>
          <w:lang w:val="ca-ES"/>
        </w:rPr>
        <w:t xml:space="preserve"> es:</w:t>
      </w:r>
      <w:r w:rsidR="00700067" w:rsidRPr="00D50A14">
        <w:rPr>
          <w:color w:val="414141" w:themeColor="accent5" w:themeShade="80"/>
          <w:lang w:val="ca-ES"/>
        </w:rPr>
        <w:t xml:space="preserve"> </w:t>
      </w:r>
    </w:p>
    <w:p w14:paraId="2D004B5A" w14:textId="77777777" w:rsidR="00F062AC" w:rsidRPr="00D50A14" w:rsidRDefault="00F062AC" w:rsidP="00F062AC">
      <w:pPr>
        <w:ind w:left="708"/>
        <w:rPr>
          <w:color w:val="414141" w:themeColor="accent5" w:themeShade="80"/>
          <w:sz w:val="20"/>
          <w:lang w:val="ca-ES"/>
        </w:rPr>
      </w:pPr>
    </w:p>
    <w:p w14:paraId="7F578618" w14:textId="77777777" w:rsidR="00F062AC" w:rsidRPr="0001240E" w:rsidRDefault="00F062AC" w:rsidP="00F062AC">
      <w:pPr>
        <w:spacing w:line="240" w:lineRule="auto"/>
        <w:jc w:val="center"/>
        <w:rPr>
          <w:sz w:val="20"/>
          <w:lang w:val="ca-ES"/>
        </w:rPr>
      </w:pPr>
      <w:r w:rsidRPr="0001240E">
        <w:rPr>
          <w:noProof/>
          <w:lang w:val="ca-ES"/>
        </w:rPr>
        <w:lastRenderedPageBreak/>
        <w:drawing>
          <wp:inline distT="0" distB="0" distL="0" distR="0" wp14:anchorId="40EFE73D" wp14:editId="47C17141">
            <wp:extent cx="2943485" cy="3352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1" t="-9" r="-11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22" cy="3355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B2227" w14:textId="7649F65A" w:rsidR="00FF2365" w:rsidRPr="00FF2365" w:rsidRDefault="00FF2365" w:rsidP="00FF2365">
      <w:pPr>
        <w:pStyle w:val="Prrafodelista"/>
        <w:numPr>
          <w:ilvl w:val="0"/>
          <w:numId w:val="42"/>
        </w:numPr>
        <w:tabs>
          <w:tab w:val="clear" w:pos="0"/>
          <w:tab w:val="clear" w:pos="2880"/>
        </w:tabs>
        <w:suppressAutoHyphens/>
        <w:spacing w:after="0" w:line="240" w:lineRule="auto"/>
        <w:rPr>
          <w:lang w:val="ca-ES"/>
        </w:rPr>
      </w:pPr>
      <w:proofErr w:type="spellStart"/>
      <w:r w:rsidRPr="00FF2365">
        <w:rPr>
          <w:lang w:val="ca-ES"/>
        </w:rPr>
        <w:t>Código</w:t>
      </w:r>
      <w:proofErr w:type="spellEnd"/>
      <w:r w:rsidRPr="00FF2365">
        <w:rPr>
          <w:lang w:val="ca-ES"/>
        </w:rPr>
        <w:t xml:space="preserve">, nombre y </w:t>
      </w:r>
      <w:proofErr w:type="spellStart"/>
      <w:r w:rsidRPr="00FF2365">
        <w:rPr>
          <w:lang w:val="ca-ES"/>
        </w:rPr>
        <w:t>sueldo</w:t>
      </w:r>
      <w:proofErr w:type="spellEnd"/>
      <w:r w:rsidRPr="00FF2365">
        <w:rPr>
          <w:lang w:val="ca-ES"/>
        </w:rPr>
        <w:t xml:space="preserve"> de los </w:t>
      </w:r>
      <w:proofErr w:type="spellStart"/>
      <w:r w:rsidRPr="00FF2365">
        <w:rPr>
          <w:lang w:val="ca-ES"/>
        </w:rPr>
        <w:t>empleados</w:t>
      </w:r>
      <w:proofErr w:type="spellEnd"/>
      <w:r w:rsidRPr="00FF2365">
        <w:rPr>
          <w:lang w:val="ca-ES"/>
        </w:rPr>
        <w:t xml:space="preserve"> que </w:t>
      </w:r>
      <w:proofErr w:type="spellStart"/>
      <w:r w:rsidRPr="00FF2365">
        <w:rPr>
          <w:lang w:val="ca-ES"/>
        </w:rPr>
        <w:t>cobran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menos</w:t>
      </w:r>
      <w:proofErr w:type="spellEnd"/>
      <w:r w:rsidRPr="00FF2365">
        <w:rPr>
          <w:lang w:val="ca-ES"/>
        </w:rPr>
        <w:t xml:space="preserve"> que el </w:t>
      </w:r>
      <w:proofErr w:type="spellStart"/>
      <w:r w:rsidRPr="00FF2365">
        <w:rPr>
          <w:lang w:val="ca-ES"/>
        </w:rPr>
        <w:t>empleado</w:t>
      </w:r>
      <w:proofErr w:type="spellEnd"/>
      <w:r w:rsidRPr="00FF2365">
        <w:rPr>
          <w:lang w:val="ca-ES"/>
        </w:rPr>
        <w:t xml:space="preserve"> (o </w:t>
      </w:r>
      <w:proofErr w:type="spellStart"/>
      <w:r w:rsidRPr="00FF2365">
        <w:rPr>
          <w:lang w:val="ca-ES"/>
        </w:rPr>
        <w:t>empleados</w:t>
      </w:r>
      <w:proofErr w:type="spellEnd"/>
      <w:r w:rsidRPr="00FF2365">
        <w:rPr>
          <w:lang w:val="ca-ES"/>
        </w:rPr>
        <w:t xml:space="preserve">) con </w:t>
      </w:r>
      <w:proofErr w:type="spellStart"/>
      <w:r w:rsidRPr="00FF2365">
        <w:rPr>
          <w:lang w:val="ca-ES"/>
        </w:rPr>
        <w:t>edad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máxima</w:t>
      </w:r>
      <w:proofErr w:type="spellEnd"/>
      <w:r w:rsidRPr="00FF2365">
        <w:rPr>
          <w:lang w:val="ca-ES"/>
        </w:rPr>
        <w:t>.</w:t>
      </w:r>
    </w:p>
    <w:p w14:paraId="7C8CE4F6" w14:textId="77777777" w:rsidR="00F062AC" w:rsidRPr="00FF2365" w:rsidRDefault="00F062AC" w:rsidP="00FF2365">
      <w:pPr>
        <w:pStyle w:val="Prrafodelista"/>
        <w:tabs>
          <w:tab w:val="clear" w:pos="0"/>
          <w:tab w:val="clear" w:pos="2880"/>
        </w:tabs>
        <w:suppressAutoHyphens/>
        <w:spacing w:after="0" w:line="240" w:lineRule="auto"/>
        <w:rPr>
          <w:lang w:val="ca-ES"/>
        </w:rPr>
      </w:pPr>
    </w:p>
    <w:p w14:paraId="4438A58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e.empl_code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e.empl_name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e.salary</w:t>
      </w:r>
      <w:proofErr w:type="spellEnd"/>
    </w:p>
    <w:p w14:paraId="4C3234A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e</w:t>
      </w:r>
    </w:p>
    <w:p w14:paraId="3D1BE9D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e.salary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&lt; ALL (SELECT e1.salary</w:t>
      </w:r>
    </w:p>
    <w:p w14:paraId="72E7269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835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e1</w:t>
      </w:r>
    </w:p>
    <w:p w14:paraId="28C032E4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835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>WHERE e1.age = (SELECT MAX(e2.age)</w:t>
      </w:r>
    </w:p>
    <w:p w14:paraId="706D2BF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4395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e2));</w:t>
      </w:r>
    </w:p>
    <w:p w14:paraId="273CAC73" w14:textId="77777777" w:rsidR="00F062AC" w:rsidRPr="00D50A14" w:rsidRDefault="00F062AC" w:rsidP="00F062AC">
      <w:pPr>
        <w:ind w:left="708"/>
        <w:rPr>
          <w:color w:val="414141" w:themeColor="accent5" w:themeShade="80"/>
          <w:sz w:val="16"/>
          <w:szCs w:val="16"/>
          <w:lang w:val="ca-ES"/>
        </w:rPr>
      </w:pPr>
    </w:p>
    <w:p w14:paraId="0A1FDAAD" w14:textId="340D0E0E" w:rsidR="00FF2365" w:rsidRPr="00FF2365" w:rsidRDefault="00FF2365" w:rsidP="00FF2365">
      <w:pPr>
        <w:jc w:val="both"/>
        <w:rPr>
          <w:color w:val="414141" w:themeColor="accent5" w:themeShade="80"/>
          <w:lang w:val="ca-ES"/>
        </w:rPr>
      </w:pPr>
      <w:proofErr w:type="spellStart"/>
      <w:r w:rsidRPr="00FF2365">
        <w:rPr>
          <w:color w:val="414141" w:themeColor="accent5" w:themeShade="80"/>
          <w:lang w:val="ca-ES"/>
        </w:rPr>
        <w:t>Ponemos</w:t>
      </w:r>
      <w:proofErr w:type="spellEnd"/>
      <w:r w:rsidRPr="00FF2365">
        <w:rPr>
          <w:color w:val="414141" w:themeColor="accent5" w:themeShade="80"/>
          <w:lang w:val="ca-ES"/>
        </w:rPr>
        <w:t xml:space="preserve"> la </w:t>
      </w:r>
      <w:proofErr w:type="spellStart"/>
      <w:r w:rsidRPr="00FF2365">
        <w:rPr>
          <w:color w:val="414141" w:themeColor="accent5" w:themeShade="80"/>
          <w:lang w:val="ca-ES"/>
        </w:rPr>
        <w:t>cláusula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r w:rsidRPr="00FF2365">
        <w:rPr>
          <w:rFonts w:ascii="Courier New" w:hAnsi="Courier New" w:cs="Courier New"/>
          <w:color w:val="414141" w:themeColor="accent5" w:themeShade="80"/>
          <w:lang w:val="ca-ES"/>
        </w:rPr>
        <w:t>ALL</w:t>
      </w:r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dado</w:t>
      </w:r>
      <w:proofErr w:type="spellEnd"/>
      <w:r w:rsidRPr="00FF2365">
        <w:rPr>
          <w:color w:val="414141" w:themeColor="accent5" w:themeShade="80"/>
          <w:lang w:val="ca-ES"/>
        </w:rPr>
        <w:t xml:space="preserve"> que </w:t>
      </w:r>
      <w:proofErr w:type="spellStart"/>
      <w:r w:rsidRPr="00FF2365">
        <w:rPr>
          <w:color w:val="414141" w:themeColor="accent5" w:themeShade="80"/>
          <w:lang w:val="ca-ES"/>
        </w:rPr>
        <w:t>pueden</w:t>
      </w:r>
      <w:proofErr w:type="spellEnd"/>
      <w:r w:rsidRPr="00FF2365">
        <w:rPr>
          <w:color w:val="414141" w:themeColor="accent5" w:themeShade="80"/>
          <w:lang w:val="ca-ES"/>
        </w:rPr>
        <w:t xml:space="preserve"> existir </w:t>
      </w:r>
      <w:proofErr w:type="spellStart"/>
      <w:r w:rsidRPr="00FF2365">
        <w:rPr>
          <w:color w:val="414141" w:themeColor="accent5" w:themeShade="80"/>
          <w:lang w:val="ca-ES"/>
        </w:rPr>
        <w:t>más</w:t>
      </w:r>
      <w:proofErr w:type="spellEnd"/>
      <w:r w:rsidRPr="00FF2365">
        <w:rPr>
          <w:color w:val="414141" w:themeColor="accent5" w:themeShade="80"/>
          <w:lang w:val="ca-ES"/>
        </w:rPr>
        <w:t xml:space="preserve"> de un </w:t>
      </w:r>
      <w:proofErr w:type="spellStart"/>
      <w:r w:rsidRPr="00FF2365">
        <w:rPr>
          <w:color w:val="414141" w:themeColor="accent5" w:themeShade="80"/>
          <w:lang w:val="ca-ES"/>
        </w:rPr>
        <w:t>empleado</w:t>
      </w:r>
      <w:proofErr w:type="spellEnd"/>
      <w:r w:rsidRPr="00FF2365">
        <w:rPr>
          <w:color w:val="414141" w:themeColor="accent5" w:themeShade="80"/>
          <w:lang w:val="ca-ES"/>
        </w:rPr>
        <w:t xml:space="preserve"> con </w:t>
      </w:r>
      <w:proofErr w:type="spellStart"/>
      <w:r w:rsidRPr="00FF2365">
        <w:rPr>
          <w:color w:val="414141" w:themeColor="accent5" w:themeShade="80"/>
          <w:lang w:val="ca-ES"/>
        </w:rPr>
        <w:t>edad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máxima</w:t>
      </w:r>
      <w:proofErr w:type="spellEnd"/>
      <w:r w:rsidRPr="00FF2365">
        <w:rPr>
          <w:color w:val="414141" w:themeColor="accent5" w:themeShade="80"/>
          <w:lang w:val="ca-ES"/>
        </w:rPr>
        <w:t xml:space="preserve"> y estos </w:t>
      </w:r>
      <w:proofErr w:type="spellStart"/>
      <w:r w:rsidRPr="00FF2365">
        <w:rPr>
          <w:color w:val="414141" w:themeColor="accent5" w:themeShade="80"/>
          <w:lang w:val="ca-ES"/>
        </w:rPr>
        <w:t>empleados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pueden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tener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sueldos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diferentes</w:t>
      </w:r>
      <w:proofErr w:type="spellEnd"/>
      <w:r w:rsidRPr="00FF2365">
        <w:rPr>
          <w:color w:val="414141" w:themeColor="accent5" w:themeShade="80"/>
          <w:lang w:val="ca-ES"/>
        </w:rPr>
        <w:t>.</w:t>
      </w:r>
    </w:p>
    <w:p w14:paraId="709FA5A1" w14:textId="77777777" w:rsidR="00FF2365" w:rsidRDefault="00FF2365" w:rsidP="00FF2365">
      <w:pPr>
        <w:jc w:val="both"/>
        <w:rPr>
          <w:color w:val="414141" w:themeColor="accent5" w:themeShade="80"/>
          <w:lang w:val="ca-ES"/>
        </w:rPr>
      </w:pPr>
      <w:r w:rsidRPr="00FF2365">
        <w:rPr>
          <w:color w:val="414141" w:themeColor="accent5" w:themeShade="80"/>
          <w:lang w:val="ca-ES"/>
        </w:rPr>
        <w:t xml:space="preserve">El </w:t>
      </w:r>
      <w:proofErr w:type="spellStart"/>
      <w:r w:rsidRPr="00FF2365">
        <w:rPr>
          <w:color w:val="414141" w:themeColor="accent5" w:themeShade="80"/>
          <w:lang w:val="ca-ES"/>
        </w:rPr>
        <w:t>resultado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asociado</w:t>
      </w:r>
      <w:proofErr w:type="spellEnd"/>
      <w:r w:rsidRPr="00FF2365">
        <w:rPr>
          <w:color w:val="414141" w:themeColor="accent5" w:themeShade="80"/>
          <w:lang w:val="ca-ES"/>
        </w:rPr>
        <w:t xml:space="preserve"> es:</w:t>
      </w:r>
    </w:p>
    <w:p w14:paraId="780CBFCC" w14:textId="20A7607C" w:rsidR="00F062AC" w:rsidRDefault="00F062AC" w:rsidP="00F062AC">
      <w:pPr>
        <w:spacing w:line="240" w:lineRule="auto"/>
        <w:jc w:val="center"/>
        <w:rPr>
          <w:lang w:val="ca-ES"/>
        </w:rPr>
      </w:pPr>
      <w:r w:rsidRPr="0001240E">
        <w:rPr>
          <w:noProof/>
          <w:lang w:val="ca-ES"/>
        </w:rPr>
        <w:drawing>
          <wp:inline distT="0" distB="0" distL="0" distR="0" wp14:anchorId="29FE6728" wp14:editId="1FC820C1">
            <wp:extent cx="3807044" cy="2806604"/>
            <wp:effectExtent l="19050" t="0" r="2956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192" cy="280818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53020" w14:textId="739BC7ED" w:rsidR="00F062AC" w:rsidRPr="0001240E" w:rsidRDefault="00DB6D67" w:rsidP="00F062AC">
      <w:pPr>
        <w:numPr>
          <w:ilvl w:val="0"/>
          <w:numId w:val="17"/>
        </w:num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clear" w:pos="720"/>
          <w:tab w:val="clear" w:pos="2880"/>
          <w:tab w:val="num" w:pos="0"/>
          <w:tab w:val="left" w:pos="284"/>
        </w:tabs>
        <w:suppressAutoHyphens/>
        <w:spacing w:after="0" w:line="240" w:lineRule="auto"/>
        <w:ind w:left="0" w:firstLine="0"/>
        <w:jc w:val="both"/>
        <w:rPr>
          <w:sz w:val="20"/>
          <w:lang w:val="ca-ES"/>
        </w:rPr>
      </w:pPr>
      <w:r w:rsidRPr="0001240E">
        <w:rPr>
          <w:b/>
          <w:bCs/>
          <w:sz w:val="20"/>
          <w:szCs w:val="20"/>
          <w:lang w:val="ca-ES"/>
        </w:rPr>
        <w:lastRenderedPageBreak/>
        <w:t>MODIFICACIÓ</w:t>
      </w:r>
      <w:r w:rsidR="00FF2365">
        <w:rPr>
          <w:b/>
          <w:bCs/>
          <w:sz w:val="20"/>
          <w:szCs w:val="20"/>
          <w:lang w:val="ca-ES"/>
        </w:rPr>
        <w:t>N</w:t>
      </w:r>
      <w:r w:rsidRPr="0001240E">
        <w:rPr>
          <w:b/>
          <w:bCs/>
          <w:sz w:val="20"/>
          <w:szCs w:val="20"/>
          <w:lang w:val="ca-ES"/>
        </w:rPr>
        <w:t xml:space="preserve"> DE LA BD DE VIDEOJ</w:t>
      </w:r>
      <w:r w:rsidR="00FF2365">
        <w:rPr>
          <w:b/>
          <w:bCs/>
          <w:sz w:val="20"/>
          <w:szCs w:val="20"/>
          <w:lang w:val="ca-ES"/>
        </w:rPr>
        <w:t>UEGOS</w:t>
      </w:r>
    </w:p>
    <w:p w14:paraId="163C60FB" w14:textId="77777777" w:rsidR="00DB6D67" w:rsidRPr="0001240E" w:rsidRDefault="00DB6D67" w:rsidP="00982156">
      <w:pPr>
        <w:jc w:val="both"/>
        <w:rPr>
          <w:sz w:val="20"/>
          <w:lang w:val="ca-ES"/>
        </w:rPr>
      </w:pPr>
    </w:p>
    <w:p w14:paraId="4402DD15" w14:textId="77777777" w:rsidR="00FF2365" w:rsidRDefault="00FF2365" w:rsidP="00982156">
      <w:pPr>
        <w:jc w:val="both"/>
        <w:rPr>
          <w:lang w:val="ca-ES"/>
        </w:rPr>
      </w:pPr>
      <w:r w:rsidRPr="00FF2365">
        <w:rPr>
          <w:lang w:val="ca-ES"/>
        </w:rPr>
        <w:t xml:space="preserve">Incrementar un 10% el </w:t>
      </w:r>
      <w:proofErr w:type="spellStart"/>
      <w:r w:rsidRPr="00FF2365">
        <w:rPr>
          <w:lang w:val="ca-ES"/>
        </w:rPr>
        <w:t>sueldo</w:t>
      </w:r>
      <w:proofErr w:type="spellEnd"/>
      <w:r w:rsidRPr="00FF2365">
        <w:rPr>
          <w:lang w:val="ca-ES"/>
        </w:rPr>
        <w:t xml:space="preserve"> de </w:t>
      </w:r>
      <w:proofErr w:type="spellStart"/>
      <w:r w:rsidRPr="00FF2365">
        <w:rPr>
          <w:lang w:val="ca-ES"/>
        </w:rPr>
        <w:t>aquellos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empleados</w:t>
      </w:r>
      <w:proofErr w:type="spellEnd"/>
      <w:r w:rsidRPr="00FF2365">
        <w:rPr>
          <w:lang w:val="ca-ES"/>
        </w:rPr>
        <w:t xml:space="preserve"> que </w:t>
      </w:r>
      <w:proofErr w:type="spellStart"/>
      <w:r w:rsidRPr="00FF2365">
        <w:rPr>
          <w:lang w:val="ca-ES"/>
        </w:rPr>
        <w:t>tienen</w:t>
      </w:r>
      <w:proofErr w:type="spellEnd"/>
      <w:r w:rsidRPr="00FF2365">
        <w:rPr>
          <w:lang w:val="ca-ES"/>
        </w:rPr>
        <w:t xml:space="preserve"> un </w:t>
      </w:r>
      <w:proofErr w:type="spellStart"/>
      <w:r w:rsidRPr="00FF2365">
        <w:rPr>
          <w:lang w:val="ca-ES"/>
        </w:rPr>
        <w:t>mínimo</w:t>
      </w:r>
      <w:proofErr w:type="spellEnd"/>
      <w:r w:rsidRPr="00FF2365">
        <w:rPr>
          <w:lang w:val="ca-ES"/>
        </w:rPr>
        <w:t xml:space="preserve"> de </w:t>
      </w:r>
      <w:proofErr w:type="spellStart"/>
      <w:r w:rsidRPr="00FF2365">
        <w:rPr>
          <w:lang w:val="ca-ES"/>
        </w:rPr>
        <w:t>cuatro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alquileres</w:t>
      </w:r>
      <w:proofErr w:type="spellEnd"/>
      <w:r w:rsidRPr="00FF2365">
        <w:rPr>
          <w:lang w:val="ca-ES"/>
        </w:rPr>
        <w:t xml:space="preserve"> </w:t>
      </w:r>
      <w:proofErr w:type="spellStart"/>
      <w:r w:rsidRPr="00FF2365">
        <w:rPr>
          <w:lang w:val="ca-ES"/>
        </w:rPr>
        <w:t>activos</w:t>
      </w:r>
      <w:proofErr w:type="spellEnd"/>
      <w:r w:rsidRPr="00FF2365">
        <w:rPr>
          <w:lang w:val="ca-ES"/>
        </w:rPr>
        <w:t>.</w:t>
      </w:r>
    </w:p>
    <w:p w14:paraId="4833C05A" w14:textId="21D758BC" w:rsidR="007217B2" w:rsidRPr="00D50A14" w:rsidRDefault="00FF2365" w:rsidP="00982156">
      <w:pPr>
        <w:jc w:val="both"/>
        <w:rPr>
          <w:color w:val="414141" w:themeColor="accent5" w:themeShade="80"/>
          <w:lang w:val="ca-ES"/>
        </w:rPr>
      </w:pPr>
      <w:r w:rsidRPr="00FF2365">
        <w:rPr>
          <w:color w:val="414141" w:themeColor="accent5" w:themeShade="80"/>
          <w:lang w:val="ca-ES"/>
        </w:rPr>
        <w:t xml:space="preserve">Con el conjunto de </w:t>
      </w:r>
      <w:proofErr w:type="spellStart"/>
      <w:r w:rsidRPr="00FF2365">
        <w:rPr>
          <w:color w:val="414141" w:themeColor="accent5" w:themeShade="80"/>
          <w:lang w:val="ca-ES"/>
        </w:rPr>
        <w:t>datos</w:t>
      </w:r>
      <w:proofErr w:type="spellEnd"/>
      <w:r w:rsidRPr="00FF2365">
        <w:rPr>
          <w:color w:val="414141" w:themeColor="accent5" w:themeShade="80"/>
          <w:lang w:val="ca-ES"/>
        </w:rPr>
        <w:t xml:space="preserve"> que hemos </w:t>
      </w:r>
      <w:proofErr w:type="spellStart"/>
      <w:r w:rsidRPr="00FF2365">
        <w:rPr>
          <w:color w:val="414141" w:themeColor="accent5" w:themeShade="80"/>
          <w:lang w:val="ca-ES"/>
        </w:rPr>
        <w:t>insertado</w:t>
      </w:r>
      <w:proofErr w:type="spellEnd"/>
      <w:r w:rsidRPr="00FF2365">
        <w:rPr>
          <w:color w:val="414141" w:themeColor="accent5" w:themeShade="80"/>
          <w:lang w:val="ca-ES"/>
        </w:rPr>
        <w:t xml:space="preserve">, </w:t>
      </w:r>
      <w:proofErr w:type="spellStart"/>
      <w:r w:rsidRPr="00FF2365">
        <w:rPr>
          <w:color w:val="414141" w:themeColor="accent5" w:themeShade="80"/>
          <w:lang w:val="ca-ES"/>
        </w:rPr>
        <w:t>sólo</w:t>
      </w:r>
      <w:proofErr w:type="spellEnd"/>
      <w:r w:rsidRPr="00FF2365">
        <w:rPr>
          <w:color w:val="414141" w:themeColor="accent5" w:themeShade="80"/>
          <w:lang w:val="ca-ES"/>
        </w:rPr>
        <w:t xml:space="preserve"> verifica las condiciones el </w:t>
      </w:r>
      <w:proofErr w:type="spellStart"/>
      <w:r w:rsidRPr="00FF2365">
        <w:rPr>
          <w:color w:val="414141" w:themeColor="accent5" w:themeShade="80"/>
          <w:lang w:val="ca-ES"/>
        </w:rPr>
        <w:t>empleado</w:t>
      </w:r>
      <w:proofErr w:type="spellEnd"/>
      <w:r w:rsidRPr="00FF2365">
        <w:rPr>
          <w:color w:val="414141" w:themeColor="accent5" w:themeShade="80"/>
          <w:lang w:val="ca-ES"/>
        </w:rPr>
        <w:t xml:space="preserve"> con </w:t>
      </w:r>
      <w:proofErr w:type="spellStart"/>
      <w:r w:rsidRPr="00FF2365">
        <w:rPr>
          <w:color w:val="414141" w:themeColor="accent5" w:themeShade="80"/>
          <w:lang w:val="ca-ES"/>
        </w:rPr>
        <w:t>c</w:t>
      </w:r>
      <w:r w:rsidR="00A47199">
        <w:rPr>
          <w:color w:val="414141" w:themeColor="accent5" w:themeShade="80"/>
          <w:lang w:val="ca-ES"/>
        </w:rPr>
        <w:t>ó</w:t>
      </w:r>
      <w:r w:rsidRPr="00FF2365">
        <w:rPr>
          <w:color w:val="414141" w:themeColor="accent5" w:themeShade="80"/>
          <w:lang w:val="ca-ES"/>
        </w:rPr>
        <w:t>digo</w:t>
      </w:r>
      <w:proofErr w:type="spellEnd"/>
      <w:r w:rsidR="00A47199">
        <w:rPr>
          <w:color w:val="414141" w:themeColor="accent5" w:themeShade="80"/>
          <w:lang w:val="ca-ES"/>
        </w:rPr>
        <w:t xml:space="preserve"> de </w:t>
      </w:r>
      <w:proofErr w:type="spellStart"/>
      <w:r w:rsidRPr="00FF2365">
        <w:rPr>
          <w:color w:val="414141" w:themeColor="accent5" w:themeShade="80"/>
          <w:lang w:val="ca-ES"/>
        </w:rPr>
        <w:t>empleado</w:t>
      </w:r>
      <w:proofErr w:type="spellEnd"/>
      <w:r w:rsidRPr="00FF2365">
        <w:rPr>
          <w:color w:val="414141" w:themeColor="accent5" w:themeShade="80"/>
          <w:lang w:val="ca-ES"/>
        </w:rPr>
        <w:t xml:space="preserve"> igual a 1. Por lo </w:t>
      </w:r>
      <w:proofErr w:type="spellStart"/>
      <w:r w:rsidRPr="00FF2365">
        <w:rPr>
          <w:color w:val="414141" w:themeColor="accent5" w:themeShade="80"/>
          <w:lang w:val="ca-ES"/>
        </w:rPr>
        <w:t>tanto</w:t>
      </w:r>
      <w:proofErr w:type="spellEnd"/>
      <w:r w:rsidRPr="00FF2365">
        <w:rPr>
          <w:color w:val="414141" w:themeColor="accent5" w:themeShade="80"/>
          <w:lang w:val="ca-ES"/>
        </w:rPr>
        <w:t xml:space="preserve">, </w:t>
      </w:r>
      <w:proofErr w:type="spellStart"/>
      <w:r w:rsidRPr="00FF2365">
        <w:rPr>
          <w:color w:val="414141" w:themeColor="accent5" w:themeShade="80"/>
          <w:lang w:val="ca-ES"/>
        </w:rPr>
        <w:t>sólo</w:t>
      </w:r>
      <w:proofErr w:type="spellEnd"/>
      <w:r w:rsidRPr="00FF2365">
        <w:rPr>
          <w:color w:val="414141" w:themeColor="accent5" w:themeShade="80"/>
          <w:lang w:val="ca-ES"/>
        </w:rPr>
        <w:t xml:space="preserve"> se </w:t>
      </w:r>
      <w:proofErr w:type="spellStart"/>
      <w:r w:rsidRPr="00FF2365">
        <w:rPr>
          <w:color w:val="414141" w:themeColor="accent5" w:themeShade="80"/>
          <w:lang w:val="ca-ES"/>
        </w:rPr>
        <w:t>modificará</w:t>
      </w:r>
      <w:proofErr w:type="spellEnd"/>
      <w:r w:rsidRPr="00FF2365">
        <w:rPr>
          <w:color w:val="414141" w:themeColor="accent5" w:themeShade="80"/>
          <w:lang w:val="ca-ES"/>
        </w:rPr>
        <w:t xml:space="preserve"> un </w:t>
      </w:r>
      <w:proofErr w:type="spellStart"/>
      <w:r w:rsidRPr="00FF2365">
        <w:rPr>
          <w:color w:val="414141" w:themeColor="accent5" w:themeShade="80"/>
          <w:lang w:val="ca-ES"/>
        </w:rPr>
        <w:t>sueldo</w:t>
      </w:r>
      <w:proofErr w:type="spellEnd"/>
      <w:r w:rsidRPr="00FF2365">
        <w:rPr>
          <w:color w:val="414141" w:themeColor="accent5" w:themeShade="80"/>
          <w:lang w:val="ca-ES"/>
        </w:rPr>
        <w:t xml:space="preserve">. </w:t>
      </w:r>
      <w:proofErr w:type="spellStart"/>
      <w:r w:rsidRPr="00FF2365">
        <w:rPr>
          <w:color w:val="414141" w:themeColor="accent5" w:themeShade="80"/>
          <w:lang w:val="ca-ES"/>
        </w:rPr>
        <w:t>Proponemos</w:t>
      </w:r>
      <w:proofErr w:type="spellEnd"/>
      <w:r w:rsidRPr="00FF2365">
        <w:rPr>
          <w:color w:val="414141" w:themeColor="accent5" w:themeShade="80"/>
          <w:lang w:val="ca-ES"/>
        </w:rPr>
        <w:t xml:space="preserve"> la </w:t>
      </w:r>
      <w:proofErr w:type="spellStart"/>
      <w:r w:rsidRPr="00FF2365">
        <w:rPr>
          <w:color w:val="414141" w:themeColor="accent5" w:themeShade="80"/>
          <w:lang w:val="ca-ES"/>
        </w:rPr>
        <w:t>siguiente</w:t>
      </w:r>
      <w:proofErr w:type="spellEnd"/>
      <w:r w:rsidRPr="00FF2365">
        <w:rPr>
          <w:color w:val="414141" w:themeColor="accent5" w:themeShade="80"/>
          <w:lang w:val="ca-ES"/>
        </w:rPr>
        <w:t xml:space="preserve"> </w:t>
      </w:r>
      <w:proofErr w:type="spellStart"/>
      <w:r w:rsidRPr="00FF2365">
        <w:rPr>
          <w:color w:val="414141" w:themeColor="accent5" w:themeShade="80"/>
          <w:lang w:val="ca-ES"/>
        </w:rPr>
        <w:t>secuencia</w:t>
      </w:r>
      <w:proofErr w:type="spellEnd"/>
      <w:r w:rsidRPr="00FF2365">
        <w:rPr>
          <w:color w:val="414141" w:themeColor="accent5" w:themeShade="80"/>
          <w:lang w:val="ca-ES"/>
        </w:rPr>
        <w:t xml:space="preserve"> de </w:t>
      </w:r>
      <w:proofErr w:type="spellStart"/>
      <w:r w:rsidRPr="00FF2365">
        <w:rPr>
          <w:color w:val="414141" w:themeColor="accent5" w:themeShade="80"/>
          <w:lang w:val="ca-ES"/>
        </w:rPr>
        <w:t>sentencias</w:t>
      </w:r>
      <w:proofErr w:type="spellEnd"/>
      <w:r w:rsidRPr="00FF2365">
        <w:rPr>
          <w:color w:val="414141" w:themeColor="accent5" w:themeShade="80"/>
          <w:lang w:val="ca-ES"/>
        </w:rPr>
        <w:t xml:space="preserve"> SQL (son </w:t>
      </w:r>
      <w:proofErr w:type="spellStart"/>
      <w:r w:rsidRPr="00FF2365">
        <w:rPr>
          <w:color w:val="414141" w:themeColor="accent5" w:themeShade="80"/>
          <w:lang w:val="ca-ES"/>
        </w:rPr>
        <w:t>tratadas</w:t>
      </w:r>
      <w:proofErr w:type="spellEnd"/>
      <w:r w:rsidRPr="00FF2365">
        <w:rPr>
          <w:color w:val="414141" w:themeColor="accent5" w:themeShade="80"/>
          <w:lang w:val="ca-ES"/>
        </w:rPr>
        <w:t xml:space="preserve"> como una </w:t>
      </w:r>
      <w:proofErr w:type="spellStart"/>
      <w:r w:rsidRPr="00FF2365">
        <w:rPr>
          <w:color w:val="414141" w:themeColor="accent5" w:themeShade="80"/>
          <w:lang w:val="ca-ES"/>
        </w:rPr>
        <w:t>transacción</w:t>
      </w:r>
      <w:proofErr w:type="spellEnd"/>
      <w:r w:rsidRPr="00FF2365">
        <w:rPr>
          <w:color w:val="414141" w:themeColor="accent5" w:themeShade="80"/>
          <w:lang w:val="ca-ES"/>
        </w:rPr>
        <w:t>):</w:t>
      </w:r>
    </w:p>
    <w:p w14:paraId="06F33EF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Update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DB</w:t>
      </w:r>
    </w:p>
    <w:p w14:paraId="3CC3E73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28A267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48F3466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7E0B1B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Increase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salary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least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4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active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10%.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</w:p>
    <w:p w14:paraId="420E7A3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equal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to 1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meets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conditions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. </w:t>
      </w:r>
    </w:p>
    <w:p w14:paraId="40738DC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C1330E3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7747384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246BE0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UPDATE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SET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salary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salary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*1.10</w:t>
      </w:r>
    </w:p>
    <w:p w14:paraId="6EF5024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 (SELECT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ll.empl_code</w:t>
      </w:r>
      <w:proofErr w:type="spellEnd"/>
    </w:p>
    <w:p w14:paraId="48649783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198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</w:p>
    <w:p w14:paraId="56155EF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198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ll.ret_date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NULL</w:t>
      </w:r>
    </w:p>
    <w:p w14:paraId="0CE93CE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198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GROUP BY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ll.empl_code</w:t>
      </w:r>
      <w:proofErr w:type="spellEnd"/>
    </w:p>
    <w:p w14:paraId="6AD1C6C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198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>HAVING COUNT(*) &gt;= 4);</w:t>
      </w:r>
    </w:p>
    <w:p w14:paraId="0CC392DE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5E608B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salary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of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equal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to 1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to be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modified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.</w:t>
      </w:r>
    </w:p>
    <w:p w14:paraId="24E94BE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5123E6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47EFD81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5740F34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084B1650" w14:textId="77777777" w:rsidR="00A47199" w:rsidRDefault="00A47199" w:rsidP="00F062AC">
      <w:pPr>
        <w:rPr>
          <w:color w:val="414141" w:themeColor="accent5" w:themeShade="80"/>
          <w:sz w:val="20"/>
          <w:lang w:val="ca-ES"/>
        </w:rPr>
      </w:pPr>
    </w:p>
    <w:p w14:paraId="3C541618" w14:textId="0044C2E3" w:rsidR="004D0677" w:rsidRPr="00D50A14" w:rsidRDefault="00A47199" w:rsidP="00F062AC">
      <w:pPr>
        <w:rPr>
          <w:color w:val="414141" w:themeColor="accent5" w:themeShade="80"/>
          <w:lang w:val="ca-ES"/>
        </w:rPr>
      </w:pPr>
      <w:r w:rsidRPr="00A47199">
        <w:rPr>
          <w:color w:val="414141" w:themeColor="accent5" w:themeShade="80"/>
          <w:lang w:val="ca-ES"/>
        </w:rPr>
        <w:t xml:space="preserve">Antes de la </w:t>
      </w:r>
      <w:proofErr w:type="spellStart"/>
      <w:r w:rsidRPr="00A47199">
        <w:rPr>
          <w:color w:val="414141" w:themeColor="accent5" w:themeShade="80"/>
          <w:lang w:val="ca-ES"/>
        </w:rPr>
        <w:t>modificación</w:t>
      </w:r>
      <w:proofErr w:type="spellEnd"/>
      <w:r w:rsidRPr="00A47199">
        <w:rPr>
          <w:color w:val="414141" w:themeColor="accent5" w:themeShade="80"/>
          <w:lang w:val="ca-ES"/>
        </w:rPr>
        <w:t xml:space="preserve"> el </w:t>
      </w:r>
      <w:proofErr w:type="spellStart"/>
      <w:r w:rsidRPr="00A47199">
        <w:rPr>
          <w:color w:val="414141" w:themeColor="accent5" w:themeShade="80"/>
          <w:lang w:val="ca-ES"/>
        </w:rPr>
        <w:t>sueldo</w:t>
      </w:r>
      <w:proofErr w:type="spellEnd"/>
      <w:r w:rsidRPr="00A47199">
        <w:rPr>
          <w:color w:val="414141" w:themeColor="accent5" w:themeShade="80"/>
          <w:lang w:val="ca-ES"/>
        </w:rPr>
        <w:t xml:space="preserve"> del </w:t>
      </w:r>
      <w:proofErr w:type="spellStart"/>
      <w:r w:rsidRPr="00A47199">
        <w:rPr>
          <w:color w:val="414141" w:themeColor="accent5" w:themeShade="80"/>
          <w:lang w:val="ca-ES"/>
        </w:rPr>
        <w:t>empleado</w:t>
      </w:r>
      <w:proofErr w:type="spellEnd"/>
      <w:r w:rsidRPr="00A47199">
        <w:rPr>
          <w:color w:val="414141" w:themeColor="accent5" w:themeShade="80"/>
          <w:lang w:val="ca-ES"/>
        </w:rPr>
        <w:t xml:space="preserve"> con </w:t>
      </w:r>
      <w:proofErr w:type="spellStart"/>
      <w:r w:rsidRPr="00A47199">
        <w:rPr>
          <w:color w:val="414141" w:themeColor="accent5" w:themeShade="80"/>
          <w:lang w:val="ca-ES"/>
        </w:rPr>
        <w:t>c</w:t>
      </w:r>
      <w:r>
        <w:rPr>
          <w:color w:val="414141" w:themeColor="accent5" w:themeShade="80"/>
          <w:lang w:val="ca-ES"/>
        </w:rPr>
        <w:t>ó</w:t>
      </w:r>
      <w:r w:rsidRPr="00A47199">
        <w:rPr>
          <w:color w:val="414141" w:themeColor="accent5" w:themeShade="80"/>
          <w:lang w:val="ca-ES"/>
        </w:rPr>
        <w:t>digo</w:t>
      </w:r>
      <w:proofErr w:type="spellEnd"/>
      <w:r>
        <w:rPr>
          <w:color w:val="414141" w:themeColor="accent5" w:themeShade="80"/>
          <w:lang w:val="ca-ES"/>
        </w:rPr>
        <w:t xml:space="preserve"> de </w:t>
      </w:r>
      <w:proofErr w:type="spellStart"/>
      <w:r w:rsidRPr="00A47199">
        <w:rPr>
          <w:color w:val="414141" w:themeColor="accent5" w:themeShade="80"/>
          <w:lang w:val="ca-ES"/>
        </w:rPr>
        <w:t>empleado</w:t>
      </w:r>
      <w:proofErr w:type="spellEnd"/>
      <w:r w:rsidRPr="00A47199">
        <w:rPr>
          <w:color w:val="414141" w:themeColor="accent5" w:themeShade="80"/>
          <w:lang w:val="ca-ES"/>
        </w:rPr>
        <w:t xml:space="preserve"> igual a 1 es:</w:t>
      </w:r>
      <w:r w:rsidR="004D0677" w:rsidRPr="00D50A14">
        <w:rPr>
          <w:color w:val="414141" w:themeColor="accent5" w:themeShade="80"/>
          <w:lang w:val="ca-ES"/>
        </w:rPr>
        <w:t xml:space="preserve"> </w:t>
      </w:r>
    </w:p>
    <w:p w14:paraId="0DD9AB58" w14:textId="77777777" w:rsidR="00F062AC" w:rsidRPr="00D50A14" w:rsidRDefault="00F062AC" w:rsidP="00F062AC">
      <w:pPr>
        <w:spacing w:line="240" w:lineRule="auto"/>
        <w:jc w:val="center"/>
        <w:rPr>
          <w:color w:val="414141" w:themeColor="accent5" w:themeShade="80"/>
          <w:sz w:val="20"/>
          <w:lang w:val="ca-ES"/>
        </w:rPr>
      </w:pPr>
      <w:r w:rsidRPr="00D50A14">
        <w:rPr>
          <w:noProof/>
          <w:color w:val="414141" w:themeColor="accent5" w:themeShade="80"/>
          <w:lang w:val="ca-ES"/>
        </w:rPr>
        <w:drawing>
          <wp:inline distT="0" distB="0" distL="0" distR="0" wp14:anchorId="5B9D60EE" wp14:editId="3F9C7BFA">
            <wp:extent cx="3500120" cy="3216275"/>
            <wp:effectExtent l="1905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3216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12395" w14:textId="40A0262F" w:rsidR="00A47199" w:rsidRDefault="00A47199" w:rsidP="00F062AC">
      <w:pPr>
        <w:jc w:val="both"/>
        <w:rPr>
          <w:color w:val="414141" w:themeColor="accent5" w:themeShade="80"/>
          <w:lang w:val="ca-ES"/>
        </w:rPr>
      </w:pPr>
      <w:proofErr w:type="spellStart"/>
      <w:r w:rsidRPr="00A47199">
        <w:rPr>
          <w:color w:val="414141" w:themeColor="accent5" w:themeShade="80"/>
          <w:lang w:val="ca-ES"/>
        </w:rPr>
        <w:t>Después</w:t>
      </w:r>
      <w:proofErr w:type="spellEnd"/>
      <w:r w:rsidRPr="00A47199">
        <w:rPr>
          <w:color w:val="414141" w:themeColor="accent5" w:themeShade="80"/>
          <w:lang w:val="ca-ES"/>
        </w:rPr>
        <w:t xml:space="preserve"> de la </w:t>
      </w:r>
      <w:proofErr w:type="spellStart"/>
      <w:r w:rsidRPr="00A47199">
        <w:rPr>
          <w:color w:val="414141" w:themeColor="accent5" w:themeShade="80"/>
          <w:lang w:val="ca-ES"/>
        </w:rPr>
        <w:t>modificación</w:t>
      </w:r>
      <w:proofErr w:type="spellEnd"/>
      <w:r w:rsidRPr="00A47199">
        <w:rPr>
          <w:color w:val="414141" w:themeColor="accent5" w:themeShade="80"/>
          <w:lang w:val="ca-ES"/>
        </w:rPr>
        <w:t xml:space="preserve"> el </w:t>
      </w:r>
      <w:proofErr w:type="spellStart"/>
      <w:r w:rsidRPr="00A47199">
        <w:rPr>
          <w:color w:val="414141" w:themeColor="accent5" w:themeShade="80"/>
          <w:lang w:val="ca-ES"/>
        </w:rPr>
        <w:t>sueldo</w:t>
      </w:r>
      <w:proofErr w:type="spellEnd"/>
      <w:r w:rsidRPr="00A47199">
        <w:rPr>
          <w:color w:val="414141" w:themeColor="accent5" w:themeShade="80"/>
          <w:lang w:val="ca-ES"/>
        </w:rPr>
        <w:t xml:space="preserve"> del </w:t>
      </w:r>
      <w:proofErr w:type="spellStart"/>
      <w:r w:rsidRPr="00A47199">
        <w:rPr>
          <w:color w:val="414141" w:themeColor="accent5" w:themeShade="80"/>
          <w:lang w:val="ca-ES"/>
        </w:rPr>
        <w:t>empleado</w:t>
      </w:r>
      <w:proofErr w:type="spellEnd"/>
      <w:r w:rsidRPr="00A47199">
        <w:rPr>
          <w:color w:val="414141" w:themeColor="accent5" w:themeShade="80"/>
          <w:lang w:val="ca-ES"/>
        </w:rPr>
        <w:t xml:space="preserve"> con </w:t>
      </w:r>
      <w:proofErr w:type="spellStart"/>
      <w:r w:rsidRPr="00A47199">
        <w:rPr>
          <w:rFonts w:ascii="Courier New" w:hAnsi="Courier New" w:cs="Courier New"/>
          <w:color w:val="414141" w:themeColor="accent5" w:themeShade="80"/>
          <w:lang w:val="ca-ES"/>
        </w:rPr>
        <w:t>empl_code</w:t>
      </w:r>
      <w:proofErr w:type="spellEnd"/>
      <w:r w:rsidRPr="00A47199">
        <w:rPr>
          <w:color w:val="414141" w:themeColor="accent5" w:themeShade="80"/>
          <w:lang w:val="ca-ES"/>
        </w:rPr>
        <w:t xml:space="preserve"> igual a 1 es:</w:t>
      </w:r>
    </w:p>
    <w:p w14:paraId="71E51206" w14:textId="77777777" w:rsidR="00F062AC" w:rsidRPr="0001240E" w:rsidRDefault="00F062AC" w:rsidP="00F062AC">
      <w:pPr>
        <w:spacing w:line="240" w:lineRule="auto"/>
        <w:jc w:val="center"/>
        <w:rPr>
          <w:lang w:val="ca-ES"/>
        </w:rPr>
      </w:pPr>
      <w:r w:rsidRPr="0001240E">
        <w:rPr>
          <w:noProof/>
          <w:lang w:val="ca-ES"/>
        </w:rPr>
        <w:lastRenderedPageBreak/>
        <w:drawing>
          <wp:inline distT="0" distB="0" distL="0" distR="0" wp14:anchorId="714D06C6" wp14:editId="3309DBC8">
            <wp:extent cx="3462020" cy="3241675"/>
            <wp:effectExtent l="1905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1" t="-11" r="-11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3241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88D28" w14:textId="77777777" w:rsidR="00A47199" w:rsidRDefault="00A47199" w:rsidP="004D0677">
      <w:pPr>
        <w:jc w:val="both"/>
        <w:rPr>
          <w:color w:val="414141" w:themeColor="accent5" w:themeShade="80"/>
          <w:lang w:val="ca-ES"/>
        </w:rPr>
      </w:pPr>
      <w:r w:rsidRPr="00A47199">
        <w:rPr>
          <w:color w:val="414141" w:themeColor="accent5" w:themeShade="80"/>
          <w:lang w:val="ca-ES"/>
        </w:rPr>
        <w:t xml:space="preserve">Es </w:t>
      </w:r>
      <w:proofErr w:type="spellStart"/>
      <w:r w:rsidRPr="00A47199">
        <w:rPr>
          <w:color w:val="414141" w:themeColor="accent5" w:themeShade="80"/>
          <w:lang w:val="ca-ES"/>
        </w:rPr>
        <w:t>importante</w:t>
      </w:r>
      <w:proofErr w:type="spellEnd"/>
      <w:r w:rsidRPr="00A47199">
        <w:rPr>
          <w:color w:val="414141" w:themeColor="accent5" w:themeShade="80"/>
          <w:lang w:val="ca-ES"/>
        </w:rPr>
        <w:t xml:space="preserve"> destacar que, como </w:t>
      </w:r>
      <w:proofErr w:type="spellStart"/>
      <w:r w:rsidRPr="00A47199">
        <w:rPr>
          <w:color w:val="414141" w:themeColor="accent5" w:themeShade="80"/>
          <w:lang w:val="ca-ES"/>
        </w:rPr>
        <w:t>consecuencia</w:t>
      </w:r>
      <w:proofErr w:type="spellEnd"/>
      <w:r w:rsidRPr="00A47199">
        <w:rPr>
          <w:color w:val="414141" w:themeColor="accent5" w:themeShade="80"/>
          <w:lang w:val="ca-ES"/>
        </w:rPr>
        <w:t xml:space="preserve"> de este </w:t>
      </w:r>
      <w:proofErr w:type="spellStart"/>
      <w:r w:rsidRPr="00A47199">
        <w:rPr>
          <w:color w:val="414141" w:themeColor="accent5" w:themeShade="80"/>
          <w:lang w:val="ca-ES"/>
        </w:rPr>
        <w:t>update</w:t>
      </w:r>
      <w:proofErr w:type="spellEnd"/>
      <w:r w:rsidRPr="00A47199">
        <w:rPr>
          <w:color w:val="414141" w:themeColor="accent5" w:themeShade="80"/>
          <w:lang w:val="ca-ES"/>
        </w:rPr>
        <w:t xml:space="preserve">, el </w:t>
      </w:r>
      <w:proofErr w:type="spellStart"/>
      <w:r w:rsidRPr="00A47199">
        <w:rPr>
          <w:color w:val="414141" w:themeColor="accent5" w:themeShade="80"/>
          <w:lang w:val="ca-ES"/>
        </w:rPr>
        <w:t>check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asociado</w:t>
      </w:r>
      <w:proofErr w:type="spellEnd"/>
      <w:r w:rsidRPr="00A47199">
        <w:rPr>
          <w:color w:val="414141" w:themeColor="accent5" w:themeShade="80"/>
          <w:lang w:val="ca-ES"/>
        </w:rPr>
        <w:t xml:space="preserve"> (</w:t>
      </w:r>
      <w:proofErr w:type="spellStart"/>
      <w:r w:rsidRPr="00A47199">
        <w:rPr>
          <w:color w:val="414141" w:themeColor="accent5" w:themeShade="80"/>
          <w:lang w:val="ca-ES"/>
        </w:rPr>
        <w:t>sueldo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máximo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permitido</w:t>
      </w:r>
      <w:proofErr w:type="spellEnd"/>
      <w:r w:rsidRPr="00A47199">
        <w:rPr>
          <w:color w:val="414141" w:themeColor="accent5" w:themeShade="80"/>
          <w:lang w:val="ca-ES"/>
        </w:rPr>
        <w:t xml:space="preserve">) se </w:t>
      </w:r>
      <w:proofErr w:type="spellStart"/>
      <w:r w:rsidRPr="00A47199">
        <w:rPr>
          <w:color w:val="414141" w:themeColor="accent5" w:themeShade="80"/>
          <w:lang w:val="ca-ES"/>
        </w:rPr>
        <w:t>puede</w:t>
      </w:r>
      <w:proofErr w:type="spellEnd"/>
      <w:r w:rsidRPr="00A47199">
        <w:rPr>
          <w:color w:val="414141" w:themeColor="accent5" w:themeShade="80"/>
          <w:lang w:val="ca-ES"/>
        </w:rPr>
        <w:t xml:space="preserve"> violar. Si </w:t>
      </w:r>
      <w:proofErr w:type="spellStart"/>
      <w:r w:rsidRPr="00A47199">
        <w:rPr>
          <w:color w:val="414141" w:themeColor="accent5" w:themeShade="80"/>
          <w:lang w:val="ca-ES"/>
        </w:rPr>
        <w:t>fuera</w:t>
      </w:r>
      <w:proofErr w:type="spellEnd"/>
      <w:r w:rsidRPr="00A47199">
        <w:rPr>
          <w:color w:val="414141" w:themeColor="accent5" w:themeShade="80"/>
          <w:lang w:val="ca-ES"/>
        </w:rPr>
        <w:t xml:space="preserve"> el caso, </w:t>
      </w:r>
      <w:proofErr w:type="spellStart"/>
      <w:r w:rsidRPr="00A47199">
        <w:rPr>
          <w:color w:val="414141" w:themeColor="accent5" w:themeShade="80"/>
          <w:lang w:val="ca-ES"/>
        </w:rPr>
        <w:t>PostgreSQL</w:t>
      </w:r>
      <w:proofErr w:type="spellEnd"/>
      <w:r w:rsidRPr="00A47199">
        <w:rPr>
          <w:color w:val="414141" w:themeColor="accent5" w:themeShade="80"/>
          <w:lang w:val="ca-ES"/>
        </w:rPr>
        <w:t xml:space="preserve"> nos </w:t>
      </w:r>
      <w:proofErr w:type="spellStart"/>
      <w:r w:rsidRPr="00A47199">
        <w:rPr>
          <w:color w:val="414141" w:themeColor="accent5" w:themeShade="80"/>
          <w:lang w:val="ca-ES"/>
        </w:rPr>
        <w:t>avisaría</w:t>
      </w:r>
      <w:proofErr w:type="spellEnd"/>
      <w:r w:rsidRPr="00A47199">
        <w:rPr>
          <w:color w:val="414141" w:themeColor="accent5" w:themeShade="80"/>
          <w:lang w:val="ca-ES"/>
        </w:rPr>
        <w:t xml:space="preserve"> de la </w:t>
      </w:r>
      <w:proofErr w:type="spellStart"/>
      <w:r w:rsidRPr="00A47199">
        <w:rPr>
          <w:color w:val="414141" w:themeColor="accent5" w:themeShade="80"/>
          <w:lang w:val="ca-ES"/>
        </w:rPr>
        <w:t>situación</w:t>
      </w:r>
      <w:proofErr w:type="spellEnd"/>
      <w:r w:rsidRPr="00A47199">
        <w:rPr>
          <w:color w:val="414141" w:themeColor="accent5" w:themeShade="80"/>
          <w:lang w:val="ca-ES"/>
        </w:rPr>
        <w:t xml:space="preserve"> con un </w:t>
      </w:r>
      <w:proofErr w:type="spellStart"/>
      <w:r w:rsidRPr="00A47199">
        <w:rPr>
          <w:color w:val="414141" w:themeColor="accent5" w:themeShade="80"/>
          <w:lang w:val="ca-ES"/>
        </w:rPr>
        <w:t>mensaje</w:t>
      </w:r>
      <w:proofErr w:type="spellEnd"/>
      <w:r w:rsidRPr="00A47199">
        <w:rPr>
          <w:color w:val="414141" w:themeColor="accent5" w:themeShade="80"/>
          <w:lang w:val="ca-ES"/>
        </w:rPr>
        <w:t xml:space="preserve"> de error, y se </w:t>
      </w:r>
      <w:proofErr w:type="spellStart"/>
      <w:r w:rsidRPr="00A47199">
        <w:rPr>
          <w:color w:val="414141" w:themeColor="accent5" w:themeShade="80"/>
          <w:lang w:val="ca-ES"/>
        </w:rPr>
        <w:t>suspendería</w:t>
      </w:r>
      <w:proofErr w:type="spellEnd"/>
      <w:r w:rsidRPr="00A47199">
        <w:rPr>
          <w:color w:val="414141" w:themeColor="accent5" w:themeShade="80"/>
          <w:lang w:val="ca-ES"/>
        </w:rPr>
        <w:t xml:space="preserve"> la </w:t>
      </w:r>
      <w:proofErr w:type="spellStart"/>
      <w:r w:rsidRPr="00A47199">
        <w:rPr>
          <w:color w:val="414141" w:themeColor="accent5" w:themeShade="80"/>
          <w:lang w:val="ca-ES"/>
        </w:rPr>
        <w:t>ejecución</w:t>
      </w:r>
      <w:proofErr w:type="spellEnd"/>
      <w:r w:rsidRPr="00A47199">
        <w:rPr>
          <w:color w:val="414141" w:themeColor="accent5" w:themeShade="80"/>
          <w:lang w:val="ca-ES"/>
        </w:rPr>
        <w:t xml:space="preserve"> del </w:t>
      </w:r>
      <w:proofErr w:type="spellStart"/>
      <w:r w:rsidRPr="00A47199">
        <w:rPr>
          <w:rFonts w:ascii="Courier New" w:hAnsi="Courier New" w:cs="Courier New"/>
          <w:color w:val="414141" w:themeColor="accent5" w:themeShade="80"/>
          <w:lang w:val="ca-ES"/>
        </w:rPr>
        <w:t>update</w:t>
      </w:r>
      <w:proofErr w:type="spellEnd"/>
      <w:r w:rsidRPr="00A47199">
        <w:rPr>
          <w:color w:val="414141" w:themeColor="accent5" w:themeShade="80"/>
          <w:lang w:val="ca-ES"/>
        </w:rPr>
        <w:t xml:space="preserve">. </w:t>
      </w:r>
      <w:proofErr w:type="spellStart"/>
      <w:r w:rsidRPr="00A47199">
        <w:rPr>
          <w:color w:val="414141" w:themeColor="accent5" w:themeShade="80"/>
          <w:lang w:val="ca-ES"/>
        </w:rPr>
        <w:t>Teniendo</w:t>
      </w:r>
      <w:proofErr w:type="spellEnd"/>
      <w:r w:rsidRPr="00A47199">
        <w:rPr>
          <w:color w:val="414141" w:themeColor="accent5" w:themeShade="80"/>
          <w:lang w:val="ca-ES"/>
        </w:rPr>
        <w:t xml:space="preserve"> en </w:t>
      </w:r>
      <w:proofErr w:type="spellStart"/>
      <w:r w:rsidRPr="00A47199">
        <w:rPr>
          <w:color w:val="414141" w:themeColor="accent5" w:themeShade="80"/>
          <w:lang w:val="ca-ES"/>
        </w:rPr>
        <w:t>cuenta</w:t>
      </w:r>
      <w:proofErr w:type="spellEnd"/>
      <w:r w:rsidRPr="00A47199">
        <w:rPr>
          <w:color w:val="414141" w:themeColor="accent5" w:themeShade="80"/>
          <w:lang w:val="ca-ES"/>
        </w:rPr>
        <w:t xml:space="preserve"> el </w:t>
      </w:r>
      <w:proofErr w:type="spellStart"/>
      <w:r w:rsidRPr="00A47199">
        <w:rPr>
          <w:color w:val="414141" w:themeColor="accent5" w:themeShade="80"/>
          <w:lang w:val="ca-ES"/>
        </w:rPr>
        <w:t>concepto</w:t>
      </w:r>
      <w:proofErr w:type="spellEnd"/>
      <w:r w:rsidRPr="00A47199">
        <w:rPr>
          <w:color w:val="414141" w:themeColor="accent5" w:themeShade="80"/>
          <w:lang w:val="ca-ES"/>
        </w:rPr>
        <w:t xml:space="preserve"> de </w:t>
      </w:r>
      <w:proofErr w:type="spellStart"/>
      <w:r w:rsidRPr="00A47199">
        <w:rPr>
          <w:color w:val="414141" w:themeColor="accent5" w:themeShade="80"/>
          <w:lang w:val="ca-ES"/>
        </w:rPr>
        <w:t>transacción</w:t>
      </w:r>
      <w:proofErr w:type="spellEnd"/>
      <w:r w:rsidRPr="00A47199">
        <w:rPr>
          <w:color w:val="414141" w:themeColor="accent5" w:themeShade="80"/>
          <w:lang w:val="ca-ES"/>
        </w:rPr>
        <w:t xml:space="preserve"> (que </w:t>
      </w:r>
      <w:proofErr w:type="spellStart"/>
      <w:r w:rsidRPr="00A47199">
        <w:rPr>
          <w:color w:val="414141" w:themeColor="accent5" w:themeShade="80"/>
          <w:lang w:val="ca-ES"/>
        </w:rPr>
        <w:t>estudiaremos</w:t>
      </w:r>
      <w:proofErr w:type="spellEnd"/>
      <w:r w:rsidRPr="00A47199">
        <w:rPr>
          <w:color w:val="414141" w:themeColor="accent5" w:themeShade="80"/>
          <w:lang w:val="ca-ES"/>
        </w:rPr>
        <w:t xml:space="preserve"> en </w:t>
      </w:r>
      <w:proofErr w:type="spellStart"/>
      <w:r w:rsidRPr="00A47199">
        <w:rPr>
          <w:color w:val="414141" w:themeColor="accent5" w:themeShade="80"/>
          <w:lang w:val="ca-ES"/>
        </w:rPr>
        <w:t>profundidad</w:t>
      </w:r>
      <w:proofErr w:type="spellEnd"/>
      <w:r w:rsidRPr="00A47199">
        <w:rPr>
          <w:color w:val="414141" w:themeColor="accent5" w:themeShade="80"/>
          <w:lang w:val="ca-ES"/>
        </w:rPr>
        <w:t xml:space="preserve"> en el </w:t>
      </w:r>
      <w:proofErr w:type="spellStart"/>
      <w:r w:rsidRPr="00A47199">
        <w:rPr>
          <w:color w:val="414141" w:themeColor="accent5" w:themeShade="80"/>
          <w:lang w:val="ca-ES"/>
        </w:rPr>
        <w:t>módulo</w:t>
      </w:r>
      <w:proofErr w:type="spellEnd"/>
      <w:r w:rsidRPr="00A47199">
        <w:rPr>
          <w:color w:val="414141" w:themeColor="accent5" w:themeShade="80"/>
          <w:lang w:val="ca-ES"/>
        </w:rPr>
        <w:t xml:space="preserve"> 6, se </w:t>
      </w:r>
      <w:proofErr w:type="spellStart"/>
      <w:r w:rsidRPr="00A47199">
        <w:rPr>
          <w:color w:val="414141" w:themeColor="accent5" w:themeShade="80"/>
          <w:lang w:val="ca-ES"/>
        </w:rPr>
        <w:t>ejecuta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todo</w:t>
      </w:r>
      <w:proofErr w:type="spellEnd"/>
      <w:r w:rsidRPr="00A47199">
        <w:rPr>
          <w:color w:val="414141" w:themeColor="accent5" w:themeShade="80"/>
          <w:lang w:val="ca-ES"/>
        </w:rPr>
        <w:t xml:space="preserve"> o no se </w:t>
      </w:r>
      <w:proofErr w:type="spellStart"/>
      <w:r w:rsidRPr="00A47199">
        <w:rPr>
          <w:color w:val="414141" w:themeColor="accent5" w:themeShade="80"/>
          <w:lang w:val="ca-ES"/>
        </w:rPr>
        <w:t>ejecuta</w:t>
      </w:r>
      <w:proofErr w:type="spellEnd"/>
      <w:r w:rsidRPr="00A47199">
        <w:rPr>
          <w:color w:val="414141" w:themeColor="accent5" w:themeShade="80"/>
          <w:lang w:val="ca-ES"/>
        </w:rPr>
        <w:t xml:space="preserve"> nada), </w:t>
      </w:r>
      <w:proofErr w:type="spellStart"/>
      <w:r w:rsidRPr="00A47199">
        <w:rPr>
          <w:color w:val="414141" w:themeColor="accent5" w:themeShade="80"/>
          <w:lang w:val="ca-ES"/>
        </w:rPr>
        <w:t>automáticamente</w:t>
      </w:r>
      <w:proofErr w:type="spellEnd"/>
      <w:r w:rsidRPr="00A47199">
        <w:rPr>
          <w:color w:val="414141" w:themeColor="accent5" w:themeShade="80"/>
          <w:lang w:val="ca-ES"/>
        </w:rPr>
        <w:t xml:space="preserve"> se </w:t>
      </w:r>
      <w:proofErr w:type="spellStart"/>
      <w:r w:rsidRPr="00A47199">
        <w:rPr>
          <w:color w:val="414141" w:themeColor="accent5" w:themeShade="80"/>
          <w:lang w:val="ca-ES"/>
        </w:rPr>
        <w:t>anularían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todos</w:t>
      </w:r>
      <w:proofErr w:type="spellEnd"/>
      <w:r w:rsidRPr="00A47199">
        <w:rPr>
          <w:color w:val="414141" w:themeColor="accent5" w:themeShade="80"/>
          <w:lang w:val="ca-ES"/>
        </w:rPr>
        <w:t xml:space="preserve"> los </w:t>
      </w:r>
      <w:proofErr w:type="spellStart"/>
      <w:r w:rsidRPr="00A47199">
        <w:rPr>
          <w:color w:val="414141" w:themeColor="accent5" w:themeShade="80"/>
          <w:lang w:val="ca-ES"/>
        </w:rPr>
        <w:t>cambios</w:t>
      </w:r>
      <w:proofErr w:type="spellEnd"/>
      <w:r w:rsidRPr="00A47199">
        <w:rPr>
          <w:color w:val="414141" w:themeColor="accent5" w:themeShade="80"/>
          <w:lang w:val="ca-ES"/>
        </w:rPr>
        <w:t xml:space="preserve"> que se </w:t>
      </w:r>
      <w:proofErr w:type="spellStart"/>
      <w:r w:rsidRPr="00A47199">
        <w:rPr>
          <w:color w:val="414141" w:themeColor="accent5" w:themeShade="80"/>
          <w:lang w:val="ca-ES"/>
        </w:rPr>
        <w:t>hubieran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realizado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hasta</w:t>
      </w:r>
      <w:proofErr w:type="spellEnd"/>
      <w:r w:rsidRPr="00A47199">
        <w:rPr>
          <w:color w:val="414141" w:themeColor="accent5" w:themeShade="80"/>
          <w:lang w:val="ca-ES"/>
        </w:rPr>
        <w:t xml:space="preserve"> el </w:t>
      </w:r>
      <w:proofErr w:type="spellStart"/>
      <w:r w:rsidRPr="00A47199">
        <w:rPr>
          <w:color w:val="414141" w:themeColor="accent5" w:themeShade="80"/>
          <w:lang w:val="ca-ES"/>
        </w:rPr>
        <w:t>momento</w:t>
      </w:r>
      <w:proofErr w:type="spellEnd"/>
      <w:r w:rsidRPr="00A47199">
        <w:rPr>
          <w:color w:val="414141" w:themeColor="accent5" w:themeShade="80"/>
          <w:lang w:val="ca-ES"/>
        </w:rPr>
        <w:t xml:space="preserve"> de </w:t>
      </w:r>
      <w:proofErr w:type="spellStart"/>
      <w:r w:rsidRPr="00A47199">
        <w:rPr>
          <w:color w:val="414141" w:themeColor="accent5" w:themeShade="80"/>
          <w:lang w:val="ca-ES"/>
        </w:rPr>
        <w:t>producirse</w:t>
      </w:r>
      <w:proofErr w:type="spellEnd"/>
      <w:r w:rsidRPr="00A47199">
        <w:rPr>
          <w:color w:val="414141" w:themeColor="accent5" w:themeShade="80"/>
          <w:lang w:val="ca-ES"/>
        </w:rPr>
        <w:t xml:space="preserve"> el error. No </w:t>
      </w:r>
      <w:proofErr w:type="spellStart"/>
      <w:r w:rsidRPr="00A47199">
        <w:rPr>
          <w:color w:val="414141" w:themeColor="accent5" w:themeShade="80"/>
          <w:lang w:val="ca-ES"/>
        </w:rPr>
        <w:t>obstante</w:t>
      </w:r>
      <w:proofErr w:type="spellEnd"/>
      <w:r w:rsidRPr="00A47199">
        <w:rPr>
          <w:color w:val="414141" w:themeColor="accent5" w:themeShade="80"/>
          <w:lang w:val="ca-ES"/>
        </w:rPr>
        <w:t xml:space="preserve">, </w:t>
      </w:r>
      <w:proofErr w:type="spellStart"/>
      <w:r w:rsidRPr="00A47199">
        <w:rPr>
          <w:color w:val="414141" w:themeColor="accent5" w:themeShade="80"/>
          <w:lang w:val="ca-ES"/>
        </w:rPr>
        <w:t>conceptualmente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sería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más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correcto</w:t>
      </w:r>
      <w:proofErr w:type="spellEnd"/>
      <w:r w:rsidRPr="00A47199">
        <w:rPr>
          <w:color w:val="414141" w:themeColor="accent5" w:themeShade="80"/>
          <w:lang w:val="ca-ES"/>
        </w:rPr>
        <w:t xml:space="preserve">, de </w:t>
      </w:r>
      <w:proofErr w:type="spellStart"/>
      <w:r w:rsidRPr="00A47199">
        <w:rPr>
          <w:color w:val="414141" w:themeColor="accent5" w:themeShade="80"/>
          <w:lang w:val="ca-ES"/>
        </w:rPr>
        <w:t>detectarse</w:t>
      </w:r>
      <w:proofErr w:type="spellEnd"/>
      <w:r w:rsidRPr="00A47199">
        <w:rPr>
          <w:color w:val="414141" w:themeColor="accent5" w:themeShade="80"/>
          <w:lang w:val="ca-ES"/>
        </w:rPr>
        <w:t xml:space="preserve"> el error, </w:t>
      </w:r>
      <w:proofErr w:type="spellStart"/>
      <w:r w:rsidRPr="00A47199">
        <w:rPr>
          <w:color w:val="414141" w:themeColor="accent5" w:themeShade="80"/>
          <w:lang w:val="ca-ES"/>
        </w:rPr>
        <w:t>finalizar</w:t>
      </w:r>
      <w:proofErr w:type="spellEnd"/>
      <w:r w:rsidRPr="00A47199">
        <w:rPr>
          <w:color w:val="414141" w:themeColor="accent5" w:themeShade="80"/>
          <w:lang w:val="ca-ES"/>
        </w:rPr>
        <w:t xml:space="preserve"> con </w:t>
      </w:r>
      <w:r w:rsidRPr="00A47199">
        <w:rPr>
          <w:rFonts w:ascii="Courier New" w:hAnsi="Courier New" w:cs="Courier New"/>
          <w:color w:val="414141" w:themeColor="accent5" w:themeShade="80"/>
          <w:lang w:val="ca-ES"/>
        </w:rPr>
        <w:t>ROLLBACK</w:t>
      </w:r>
      <w:r w:rsidRPr="00A47199">
        <w:rPr>
          <w:color w:val="414141" w:themeColor="accent5" w:themeShade="80"/>
          <w:lang w:val="ca-ES"/>
        </w:rPr>
        <w:t xml:space="preserve">, en </w:t>
      </w:r>
      <w:proofErr w:type="spellStart"/>
      <w:r w:rsidRPr="00A47199">
        <w:rPr>
          <w:color w:val="414141" w:themeColor="accent5" w:themeShade="80"/>
          <w:lang w:val="ca-ES"/>
        </w:rPr>
        <w:t>lugar</w:t>
      </w:r>
      <w:proofErr w:type="spellEnd"/>
      <w:r w:rsidRPr="00A47199">
        <w:rPr>
          <w:color w:val="414141" w:themeColor="accent5" w:themeShade="80"/>
          <w:lang w:val="ca-ES"/>
        </w:rPr>
        <w:t xml:space="preserve"> de con un </w:t>
      </w:r>
      <w:r w:rsidRPr="00A47199">
        <w:rPr>
          <w:rFonts w:ascii="Courier New" w:hAnsi="Courier New" w:cs="Courier New"/>
          <w:color w:val="414141" w:themeColor="accent5" w:themeShade="80"/>
          <w:lang w:val="ca-ES"/>
        </w:rPr>
        <w:t>COMMIT</w:t>
      </w:r>
      <w:r w:rsidRPr="00A47199">
        <w:rPr>
          <w:color w:val="414141" w:themeColor="accent5" w:themeShade="80"/>
          <w:lang w:val="ca-ES"/>
        </w:rPr>
        <w:t>.</w:t>
      </w:r>
    </w:p>
    <w:p w14:paraId="78CD2D35" w14:textId="2582BA1D" w:rsidR="00F062AC" w:rsidRPr="0001240E" w:rsidRDefault="00F062AC" w:rsidP="003423BC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01240E">
        <w:rPr>
          <w:b/>
          <w:bCs/>
          <w:sz w:val="20"/>
          <w:szCs w:val="20"/>
          <w:lang w:val="ca-ES"/>
        </w:rPr>
        <w:t xml:space="preserve">5. </w:t>
      </w:r>
      <w:r w:rsidR="00551B5E" w:rsidRPr="0001240E">
        <w:rPr>
          <w:b/>
          <w:bCs/>
          <w:sz w:val="20"/>
          <w:szCs w:val="20"/>
          <w:lang w:val="ca-ES"/>
        </w:rPr>
        <w:t>BORRA</w:t>
      </w:r>
      <w:r w:rsidR="00A47199">
        <w:rPr>
          <w:b/>
          <w:bCs/>
          <w:sz w:val="20"/>
          <w:szCs w:val="20"/>
          <w:lang w:val="ca-ES"/>
        </w:rPr>
        <w:t>DO</w:t>
      </w:r>
      <w:r w:rsidR="00551B5E" w:rsidRPr="0001240E">
        <w:rPr>
          <w:b/>
          <w:bCs/>
          <w:sz w:val="20"/>
          <w:szCs w:val="20"/>
          <w:lang w:val="ca-ES"/>
        </w:rPr>
        <w:t xml:space="preserve"> DE LA BD DE VIDEOJ</w:t>
      </w:r>
      <w:r w:rsidR="00A47199">
        <w:rPr>
          <w:b/>
          <w:bCs/>
          <w:sz w:val="20"/>
          <w:szCs w:val="20"/>
          <w:lang w:val="ca-ES"/>
        </w:rPr>
        <w:t>UEGOS</w:t>
      </w:r>
    </w:p>
    <w:p w14:paraId="105F6A21" w14:textId="77777777" w:rsidR="00A47199" w:rsidRDefault="00A47199" w:rsidP="00551B5E">
      <w:pPr>
        <w:jc w:val="both"/>
        <w:rPr>
          <w:lang w:val="ca-ES"/>
        </w:rPr>
      </w:pPr>
      <w:r w:rsidRPr="00A47199">
        <w:rPr>
          <w:lang w:val="ca-ES"/>
        </w:rPr>
        <w:t xml:space="preserve">Eliminar de la base de </w:t>
      </w:r>
      <w:proofErr w:type="spellStart"/>
      <w:r w:rsidRPr="00A47199">
        <w:rPr>
          <w:lang w:val="ca-ES"/>
        </w:rPr>
        <w:t>datos</w:t>
      </w:r>
      <w:proofErr w:type="spellEnd"/>
      <w:r w:rsidRPr="00A47199">
        <w:rPr>
          <w:lang w:val="ca-ES"/>
        </w:rPr>
        <w:t xml:space="preserve"> los </w:t>
      </w:r>
      <w:proofErr w:type="spellStart"/>
      <w:r w:rsidRPr="00A47199">
        <w:rPr>
          <w:lang w:val="ca-ES"/>
        </w:rPr>
        <w:t>videojuegos</w:t>
      </w:r>
      <w:proofErr w:type="spellEnd"/>
      <w:r w:rsidRPr="00A47199">
        <w:rPr>
          <w:lang w:val="ca-ES"/>
        </w:rPr>
        <w:t xml:space="preserve"> que ni </w:t>
      </w:r>
      <w:proofErr w:type="spellStart"/>
      <w:r w:rsidRPr="00A47199">
        <w:rPr>
          <w:lang w:val="ca-ES"/>
        </w:rPr>
        <w:t>están</w:t>
      </w:r>
      <w:proofErr w:type="spellEnd"/>
      <w:r w:rsidRPr="00A47199">
        <w:rPr>
          <w:lang w:val="ca-ES"/>
        </w:rPr>
        <w:t xml:space="preserve"> ni </w:t>
      </w:r>
      <w:proofErr w:type="spellStart"/>
      <w:r w:rsidRPr="00A47199">
        <w:rPr>
          <w:lang w:val="ca-ES"/>
        </w:rPr>
        <w:t>nunca</w:t>
      </w:r>
      <w:proofErr w:type="spellEnd"/>
      <w:r w:rsidRPr="00A47199">
        <w:rPr>
          <w:lang w:val="ca-ES"/>
        </w:rPr>
        <w:t xml:space="preserve"> han </w:t>
      </w:r>
      <w:proofErr w:type="spellStart"/>
      <w:r w:rsidRPr="00A47199">
        <w:rPr>
          <w:lang w:val="ca-ES"/>
        </w:rPr>
        <w:t>sido</w:t>
      </w:r>
      <w:proofErr w:type="spellEnd"/>
      <w:r w:rsidRPr="00A47199">
        <w:rPr>
          <w:lang w:val="ca-ES"/>
        </w:rPr>
        <w:t xml:space="preserve"> </w:t>
      </w:r>
      <w:proofErr w:type="spellStart"/>
      <w:r w:rsidRPr="00A47199">
        <w:rPr>
          <w:lang w:val="ca-ES"/>
        </w:rPr>
        <w:t>alquilados</w:t>
      </w:r>
      <w:proofErr w:type="spellEnd"/>
      <w:r w:rsidRPr="00A47199">
        <w:rPr>
          <w:lang w:val="ca-ES"/>
        </w:rPr>
        <w:t xml:space="preserve"> por </w:t>
      </w:r>
      <w:proofErr w:type="spellStart"/>
      <w:r w:rsidRPr="00A47199">
        <w:rPr>
          <w:lang w:val="ca-ES"/>
        </w:rPr>
        <w:t>ningún</w:t>
      </w:r>
      <w:proofErr w:type="spellEnd"/>
      <w:r w:rsidRPr="00A47199">
        <w:rPr>
          <w:lang w:val="ca-ES"/>
        </w:rPr>
        <w:t xml:space="preserve"> </w:t>
      </w:r>
      <w:proofErr w:type="spellStart"/>
      <w:r w:rsidRPr="00A47199">
        <w:rPr>
          <w:lang w:val="ca-ES"/>
        </w:rPr>
        <w:t>cliente</w:t>
      </w:r>
      <w:proofErr w:type="spellEnd"/>
      <w:r w:rsidRPr="00A47199">
        <w:rPr>
          <w:lang w:val="ca-ES"/>
        </w:rPr>
        <w:t xml:space="preserve"> </w:t>
      </w:r>
    </w:p>
    <w:p w14:paraId="163E58CD" w14:textId="6A895BBD" w:rsidR="00A47199" w:rsidRDefault="00A47199" w:rsidP="00551B5E">
      <w:pPr>
        <w:jc w:val="both"/>
        <w:rPr>
          <w:color w:val="414141" w:themeColor="accent5" w:themeShade="80"/>
          <w:lang w:val="ca-ES"/>
        </w:rPr>
      </w:pPr>
      <w:proofErr w:type="spellStart"/>
      <w:r w:rsidRPr="00A47199">
        <w:rPr>
          <w:color w:val="414141" w:themeColor="accent5" w:themeShade="80"/>
          <w:lang w:val="ca-ES"/>
        </w:rPr>
        <w:t>Sólo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verifican</w:t>
      </w:r>
      <w:proofErr w:type="spellEnd"/>
      <w:r w:rsidRPr="00A47199">
        <w:rPr>
          <w:color w:val="414141" w:themeColor="accent5" w:themeShade="80"/>
          <w:lang w:val="ca-ES"/>
        </w:rPr>
        <w:t xml:space="preserve"> las condiciones </w:t>
      </w:r>
      <w:proofErr w:type="spellStart"/>
      <w:r w:rsidRPr="00A47199">
        <w:rPr>
          <w:color w:val="414141" w:themeColor="accent5" w:themeShade="80"/>
          <w:lang w:val="ca-ES"/>
        </w:rPr>
        <w:t>mencionadas</w:t>
      </w:r>
      <w:proofErr w:type="spellEnd"/>
      <w:r w:rsidRPr="00A47199">
        <w:rPr>
          <w:color w:val="414141" w:themeColor="accent5" w:themeShade="80"/>
          <w:lang w:val="ca-ES"/>
        </w:rPr>
        <w:t xml:space="preserve"> en el </w:t>
      </w:r>
      <w:proofErr w:type="spellStart"/>
      <w:r w:rsidRPr="00A47199">
        <w:rPr>
          <w:color w:val="414141" w:themeColor="accent5" w:themeShade="80"/>
          <w:lang w:val="ca-ES"/>
        </w:rPr>
        <w:t>proceso</w:t>
      </w:r>
      <w:proofErr w:type="spellEnd"/>
      <w:r w:rsidRPr="00A47199">
        <w:rPr>
          <w:color w:val="414141" w:themeColor="accent5" w:themeShade="80"/>
          <w:lang w:val="ca-ES"/>
        </w:rPr>
        <w:t xml:space="preserve"> de </w:t>
      </w:r>
      <w:proofErr w:type="spellStart"/>
      <w:r w:rsidRPr="00A47199">
        <w:rPr>
          <w:color w:val="414141" w:themeColor="accent5" w:themeShade="80"/>
          <w:lang w:val="ca-ES"/>
        </w:rPr>
        <w:t>borrado</w:t>
      </w:r>
      <w:proofErr w:type="spellEnd"/>
      <w:r w:rsidRPr="00A47199">
        <w:rPr>
          <w:color w:val="414141" w:themeColor="accent5" w:themeShade="80"/>
          <w:lang w:val="ca-ES"/>
        </w:rPr>
        <w:t xml:space="preserve"> los </w:t>
      </w:r>
      <w:proofErr w:type="spellStart"/>
      <w:r w:rsidRPr="00A47199">
        <w:rPr>
          <w:color w:val="414141" w:themeColor="accent5" w:themeShade="80"/>
          <w:lang w:val="ca-ES"/>
        </w:rPr>
        <w:t>juegos</w:t>
      </w:r>
      <w:proofErr w:type="spellEnd"/>
      <w:r w:rsidRPr="00A47199">
        <w:rPr>
          <w:color w:val="414141" w:themeColor="accent5" w:themeShade="80"/>
          <w:lang w:val="ca-ES"/>
        </w:rPr>
        <w:t xml:space="preserve"> con </w:t>
      </w:r>
      <w:proofErr w:type="spellStart"/>
      <w:r w:rsidRPr="00A47199">
        <w:rPr>
          <w:rFonts w:ascii="Courier New" w:hAnsi="Courier New" w:cs="Courier New"/>
          <w:color w:val="414141" w:themeColor="accent5" w:themeShade="80"/>
          <w:lang w:val="ca-ES"/>
        </w:rPr>
        <w:t>game_code</w:t>
      </w:r>
      <w:proofErr w:type="spellEnd"/>
      <w:r w:rsidRPr="00A47199">
        <w:rPr>
          <w:color w:val="414141" w:themeColor="accent5" w:themeShade="80"/>
          <w:lang w:val="ca-ES"/>
        </w:rPr>
        <w:t xml:space="preserve"> 6 y 7. </w:t>
      </w:r>
      <w:proofErr w:type="spellStart"/>
      <w:r w:rsidRPr="00A47199">
        <w:rPr>
          <w:color w:val="414141" w:themeColor="accent5" w:themeShade="80"/>
          <w:lang w:val="ca-ES"/>
        </w:rPr>
        <w:t>Proponemos</w:t>
      </w:r>
      <w:proofErr w:type="spellEnd"/>
      <w:r w:rsidRPr="00A47199">
        <w:rPr>
          <w:color w:val="414141" w:themeColor="accent5" w:themeShade="80"/>
          <w:lang w:val="ca-ES"/>
        </w:rPr>
        <w:t xml:space="preserve"> la </w:t>
      </w:r>
      <w:proofErr w:type="spellStart"/>
      <w:r w:rsidRPr="00A47199">
        <w:rPr>
          <w:color w:val="414141" w:themeColor="accent5" w:themeShade="80"/>
          <w:lang w:val="ca-ES"/>
        </w:rPr>
        <w:t>siguiente</w:t>
      </w:r>
      <w:proofErr w:type="spellEnd"/>
      <w:r w:rsidRPr="00A47199">
        <w:rPr>
          <w:color w:val="414141" w:themeColor="accent5" w:themeShade="80"/>
          <w:lang w:val="ca-ES"/>
        </w:rPr>
        <w:t xml:space="preserve"> </w:t>
      </w:r>
      <w:proofErr w:type="spellStart"/>
      <w:r w:rsidRPr="00A47199">
        <w:rPr>
          <w:color w:val="414141" w:themeColor="accent5" w:themeShade="80"/>
          <w:lang w:val="ca-ES"/>
        </w:rPr>
        <w:t>secuencia</w:t>
      </w:r>
      <w:proofErr w:type="spellEnd"/>
      <w:r w:rsidRPr="00A47199">
        <w:rPr>
          <w:color w:val="414141" w:themeColor="accent5" w:themeShade="80"/>
          <w:lang w:val="ca-ES"/>
        </w:rPr>
        <w:t xml:space="preserve"> de </w:t>
      </w:r>
      <w:proofErr w:type="spellStart"/>
      <w:r w:rsidRPr="00A47199">
        <w:rPr>
          <w:color w:val="414141" w:themeColor="accent5" w:themeShade="80"/>
          <w:lang w:val="ca-ES"/>
        </w:rPr>
        <w:t>sentencias</w:t>
      </w:r>
      <w:proofErr w:type="spellEnd"/>
      <w:r w:rsidRPr="00A47199">
        <w:rPr>
          <w:color w:val="414141" w:themeColor="accent5" w:themeShade="80"/>
          <w:lang w:val="ca-ES"/>
        </w:rPr>
        <w:t xml:space="preserve"> SQL (son </w:t>
      </w:r>
      <w:proofErr w:type="spellStart"/>
      <w:r w:rsidRPr="00A47199">
        <w:rPr>
          <w:color w:val="414141" w:themeColor="accent5" w:themeShade="80"/>
          <w:lang w:val="ca-ES"/>
        </w:rPr>
        <w:t>tratadas</w:t>
      </w:r>
      <w:proofErr w:type="spellEnd"/>
      <w:r w:rsidRPr="00A47199">
        <w:rPr>
          <w:color w:val="414141" w:themeColor="accent5" w:themeShade="80"/>
          <w:lang w:val="ca-ES"/>
        </w:rPr>
        <w:t xml:space="preserve"> como una </w:t>
      </w:r>
      <w:proofErr w:type="spellStart"/>
      <w:r w:rsidRPr="00A47199">
        <w:rPr>
          <w:color w:val="414141" w:themeColor="accent5" w:themeShade="80"/>
          <w:lang w:val="ca-ES"/>
        </w:rPr>
        <w:t>transacción</w:t>
      </w:r>
      <w:proofErr w:type="spellEnd"/>
      <w:r w:rsidRPr="00A47199">
        <w:rPr>
          <w:color w:val="414141" w:themeColor="accent5" w:themeShade="80"/>
          <w:lang w:val="ca-ES"/>
        </w:rPr>
        <w:t>):</w:t>
      </w:r>
    </w:p>
    <w:p w14:paraId="3403C62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414141" w:themeColor="accent5" w:themeShade="80"/>
          <w:sz w:val="16"/>
          <w:szCs w:val="16"/>
          <w:lang w:val="ca-ES"/>
        </w:rPr>
      </w:pPr>
    </w:p>
    <w:p w14:paraId="0FD55B0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0710D583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BDBB32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Delete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from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DB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currently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not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and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never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been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rented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out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any </w:t>
      </w:r>
    </w:p>
    <w:p w14:paraId="267460E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.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with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6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and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7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are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only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ones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meet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conditions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specified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 </w:t>
      </w:r>
    </w:p>
    <w:p w14:paraId="59B5EB7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delete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process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.  </w:t>
      </w:r>
    </w:p>
    <w:p w14:paraId="3317DA0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513FA3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</w:p>
    <w:p w14:paraId="5A71CD64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</w:t>
      </w:r>
    </w:p>
    <w:p w14:paraId="5AE159E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v.game_code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NOT IN (SELECT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</w:p>
    <w:p w14:paraId="124203CD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694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09989B0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E7F2C7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DELETE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</w:p>
    <w:p w14:paraId="2FD88B9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eastAsia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</w:t>
      </w: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NOT IN (SELECT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ll.game_code</w:t>
      </w:r>
      <w:proofErr w:type="spellEnd"/>
    </w:p>
    <w:p w14:paraId="216F337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2880"/>
          <w:tab w:val="left" w:pos="2835"/>
        </w:tabs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ab/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);</w:t>
      </w:r>
    </w:p>
    <w:p w14:paraId="4215098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C1B88F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Check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games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have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been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deleted</w:t>
      </w:r>
      <w:proofErr w:type="spellEnd"/>
    </w:p>
    <w:p w14:paraId="0761338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703BCA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video_games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25694C5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53A2F1E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2D28447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7CD7D050" w14:textId="77777777" w:rsidR="00F062AC" w:rsidRPr="00D50A14" w:rsidRDefault="00F062AC" w:rsidP="00F062AC">
      <w:pPr>
        <w:rPr>
          <w:color w:val="414141" w:themeColor="accent5" w:themeShade="80"/>
          <w:sz w:val="16"/>
          <w:szCs w:val="16"/>
          <w:lang w:val="ca-ES"/>
        </w:rPr>
      </w:pPr>
    </w:p>
    <w:p w14:paraId="09F6BE3F" w14:textId="682F6370" w:rsidR="00A47199" w:rsidRDefault="00A47199" w:rsidP="00F062AC">
      <w:pPr>
        <w:rPr>
          <w:color w:val="414141" w:themeColor="accent5" w:themeShade="80"/>
          <w:lang w:val="ca-ES"/>
        </w:rPr>
      </w:pPr>
      <w:proofErr w:type="spellStart"/>
      <w:r w:rsidRPr="00A47199">
        <w:rPr>
          <w:color w:val="414141" w:themeColor="accent5" w:themeShade="80"/>
          <w:lang w:val="ca-ES"/>
        </w:rPr>
        <w:t>Miramos</w:t>
      </w:r>
      <w:proofErr w:type="spellEnd"/>
      <w:r w:rsidRPr="00A47199">
        <w:rPr>
          <w:color w:val="414141" w:themeColor="accent5" w:themeShade="80"/>
          <w:lang w:val="ca-ES"/>
        </w:rPr>
        <w:t xml:space="preserve"> los </w:t>
      </w:r>
      <w:proofErr w:type="spellStart"/>
      <w:r w:rsidRPr="00A47199">
        <w:rPr>
          <w:color w:val="414141" w:themeColor="accent5" w:themeShade="80"/>
          <w:lang w:val="ca-ES"/>
        </w:rPr>
        <w:t>datos</w:t>
      </w:r>
      <w:proofErr w:type="spellEnd"/>
      <w:r w:rsidRPr="00A47199">
        <w:rPr>
          <w:color w:val="414141" w:themeColor="accent5" w:themeShade="80"/>
          <w:lang w:val="ca-ES"/>
        </w:rPr>
        <w:t xml:space="preserve"> de los </w:t>
      </w:r>
      <w:proofErr w:type="spellStart"/>
      <w:r w:rsidRPr="00A47199">
        <w:rPr>
          <w:color w:val="414141" w:themeColor="accent5" w:themeShade="80"/>
          <w:lang w:val="ca-ES"/>
        </w:rPr>
        <w:t>videojuegos</w:t>
      </w:r>
      <w:proofErr w:type="spellEnd"/>
      <w:r w:rsidRPr="00A47199">
        <w:rPr>
          <w:color w:val="414141" w:themeColor="accent5" w:themeShade="80"/>
          <w:lang w:val="ca-ES"/>
        </w:rPr>
        <w:t xml:space="preserve"> con </w:t>
      </w:r>
      <w:proofErr w:type="spellStart"/>
      <w:r w:rsidRPr="00A47199">
        <w:rPr>
          <w:rFonts w:ascii="Courier New" w:hAnsi="Courier New" w:cs="Courier New"/>
          <w:color w:val="414141" w:themeColor="accent5" w:themeShade="80"/>
          <w:lang w:val="ca-ES"/>
        </w:rPr>
        <w:t>game_code</w:t>
      </w:r>
      <w:proofErr w:type="spellEnd"/>
      <w:r w:rsidRPr="00A47199">
        <w:rPr>
          <w:color w:val="414141" w:themeColor="accent5" w:themeShade="80"/>
          <w:lang w:val="ca-ES"/>
        </w:rPr>
        <w:t xml:space="preserve"> igual a 6 y 7:</w:t>
      </w:r>
    </w:p>
    <w:p w14:paraId="308AB498" w14:textId="77777777" w:rsidR="00F062AC" w:rsidRPr="0001240E" w:rsidRDefault="00F062AC" w:rsidP="00F062AC">
      <w:pPr>
        <w:spacing w:line="240" w:lineRule="auto"/>
        <w:jc w:val="center"/>
        <w:rPr>
          <w:lang w:val="ca-ES"/>
        </w:rPr>
      </w:pPr>
      <w:r w:rsidRPr="0001240E">
        <w:rPr>
          <w:noProof/>
          <w:lang w:val="ca-ES"/>
        </w:rPr>
        <w:drawing>
          <wp:inline distT="0" distB="0" distL="0" distR="0" wp14:anchorId="1C415941" wp14:editId="1209E50A">
            <wp:extent cx="3531345" cy="2762208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48" cy="276455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CE3C6" w14:textId="76005DFE" w:rsidR="00A47199" w:rsidRDefault="00A47199" w:rsidP="00F062AC">
      <w:pPr>
        <w:jc w:val="both"/>
        <w:rPr>
          <w:color w:val="414141" w:themeColor="accent5" w:themeShade="80"/>
          <w:lang w:val="ca-ES"/>
        </w:rPr>
      </w:pPr>
      <w:proofErr w:type="spellStart"/>
      <w:r w:rsidRPr="00A47199">
        <w:rPr>
          <w:color w:val="414141" w:themeColor="accent5" w:themeShade="80"/>
          <w:lang w:val="ca-ES"/>
        </w:rPr>
        <w:t>Borramos</w:t>
      </w:r>
      <w:proofErr w:type="spellEnd"/>
      <w:r w:rsidRPr="00A47199">
        <w:rPr>
          <w:color w:val="414141" w:themeColor="accent5" w:themeShade="80"/>
          <w:lang w:val="ca-ES"/>
        </w:rPr>
        <w:t xml:space="preserve"> y </w:t>
      </w:r>
      <w:proofErr w:type="spellStart"/>
      <w:r w:rsidRPr="00A47199">
        <w:rPr>
          <w:color w:val="414141" w:themeColor="accent5" w:themeShade="80"/>
          <w:lang w:val="ca-ES"/>
        </w:rPr>
        <w:t>comprobamos</w:t>
      </w:r>
      <w:proofErr w:type="spellEnd"/>
      <w:r w:rsidRPr="00A47199">
        <w:rPr>
          <w:color w:val="414141" w:themeColor="accent5" w:themeShade="80"/>
          <w:lang w:val="ca-ES"/>
        </w:rPr>
        <w:t xml:space="preserve"> que los </w:t>
      </w:r>
      <w:proofErr w:type="spellStart"/>
      <w:r w:rsidRPr="00A47199">
        <w:rPr>
          <w:color w:val="414141" w:themeColor="accent5" w:themeShade="80"/>
          <w:lang w:val="ca-ES"/>
        </w:rPr>
        <w:t>videojuegos</w:t>
      </w:r>
      <w:proofErr w:type="spellEnd"/>
      <w:r w:rsidRPr="00A47199">
        <w:rPr>
          <w:color w:val="414141" w:themeColor="accent5" w:themeShade="80"/>
          <w:lang w:val="ca-ES"/>
        </w:rPr>
        <w:t xml:space="preserve"> con </w:t>
      </w:r>
      <w:proofErr w:type="spellStart"/>
      <w:r w:rsidRPr="00A47199">
        <w:rPr>
          <w:rFonts w:ascii="Courier New" w:hAnsi="Courier New" w:cs="Courier New"/>
          <w:color w:val="414141" w:themeColor="accent5" w:themeShade="80"/>
          <w:lang w:val="ca-ES"/>
        </w:rPr>
        <w:t>game_code</w:t>
      </w:r>
      <w:proofErr w:type="spellEnd"/>
      <w:r w:rsidRPr="00A47199">
        <w:rPr>
          <w:color w:val="414141" w:themeColor="accent5" w:themeShade="80"/>
          <w:lang w:val="ca-ES"/>
        </w:rPr>
        <w:t xml:space="preserve"> igual a 6 y 7 han </w:t>
      </w:r>
      <w:proofErr w:type="spellStart"/>
      <w:r w:rsidRPr="00A47199">
        <w:rPr>
          <w:color w:val="414141" w:themeColor="accent5" w:themeShade="80"/>
          <w:lang w:val="ca-ES"/>
        </w:rPr>
        <w:t>desaparecido</w:t>
      </w:r>
      <w:proofErr w:type="spellEnd"/>
      <w:r w:rsidRPr="00A47199">
        <w:rPr>
          <w:color w:val="414141" w:themeColor="accent5" w:themeShade="80"/>
          <w:lang w:val="ca-ES"/>
        </w:rPr>
        <w:t>:</w:t>
      </w:r>
    </w:p>
    <w:p w14:paraId="10C7C2FB" w14:textId="77777777" w:rsidR="007631F7" w:rsidRPr="0001240E" w:rsidRDefault="007631F7" w:rsidP="00F062AC">
      <w:pPr>
        <w:jc w:val="both"/>
        <w:rPr>
          <w:sz w:val="20"/>
          <w:lang w:val="ca-ES"/>
        </w:rPr>
      </w:pPr>
    </w:p>
    <w:p w14:paraId="1055E643" w14:textId="77777777" w:rsidR="00F062AC" w:rsidRPr="0001240E" w:rsidRDefault="00F062AC" w:rsidP="00F062AC">
      <w:pPr>
        <w:spacing w:line="240" w:lineRule="auto"/>
        <w:jc w:val="center"/>
        <w:rPr>
          <w:lang w:val="ca-ES"/>
        </w:rPr>
      </w:pPr>
      <w:r w:rsidRPr="0001240E">
        <w:rPr>
          <w:noProof/>
          <w:lang w:val="ca-ES"/>
        </w:rPr>
        <w:drawing>
          <wp:inline distT="0" distB="0" distL="0" distR="0" wp14:anchorId="20A45C9E" wp14:editId="5C81E4C6">
            <wp:extent cx="4231464" cy="3210506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00" cy="32106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F5C26" w14:textId="77777777" w:rsidR="00F062AC" w:rsidRPr="0001240E" w:rsidRDefault="00F062AC" w:rsidP="00F062AC">
      <w:pPr>
        <w:jc w:val="both"/>
        <w:rPr>
          <w:lang w:val="ca-ES"/>
        </w:rPr>
      </w:pPr>
    </w:p>
    <w:p w14:paraId="2D2F0668" w14:textId="2087AC7A" w:rsidR="00F062AC" w:rsidRPr="0001240E" w:rsidRDefault="00F062AC" w:rsidP="003423BC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01240E">
        <w:rPr>
          <w:b/>
          <w:bCs/>
          <w:sz w:val="20"/>
          <w:szCs w:val="20"/>
          <w:lang w:val="ca-ES"/>
        </w:rPr>
        <w:lastRenderedPageBreak/>
        <w:t>6. CRE</w:t>
      </w:r>
      <w:r w:rsidR="007631F7" w:rsidRPr="0001240E">
        <w:rPr>
          <w:b/>
          <w:bCs/>
          <w:sz w:val="20"/>
          <w:szCs w:val="20"/>
          <w:lang w:val="ca-ES"/>
        </w:rPr>
        <w:t>ACIÓ</w:t>
      </w:r>
      <w:r w:rsidR="00D61C5A">
        <w:rPr>
          <w:b/>
          <w:bCs/>
          <w:sz w:val="20"/>
          <w:szCs w:val="20"/>
          <w:lang w:val="ca-ES"/>
        </w:rPr>
        <w:t>N</w:t>
      </w:r>
      <w:r w:rsidR="007631F7" w:rsidRPr="0001240E">
        <w:rPr>
          <w:b/>
          <w:bCs/>
          <w:sz w:val="20"/>
          <w:szCs w:val="20"/>
          <w:lang w:val="ca-ES"/>
        </w:rPr>
        <w:t xml:space="preserve"> DE VIST</w:t>
      </w:r>
      <w:r w:rsidR="00024059">
        <w:rPr>
          <w:b/>
          <w:bCs/>
          <w:sz w:val="20"/>
          <w:szCs w:val="20"/>
          <w:lang w:val="ca-ES"/>
        </w:rPr>
        <w:t>A</w:t>
      </w:r>
      <w:r w:rsidR="007631F7" w:rsidRPr="0001240E">
        <w:rPr>
          <w:b/>
          <w:bCs/>
          <w:sz w:val="20"/>
          <w:szCs w:val="20"/>
          <w:lang w:val="ca-ES"/>
        </w:rPr>
        <w:t>S</w:t>
      </w:r>
      <w:r w:rsidRPr="0001240E">
        <w:rPr>
          <w:b/>
          <w:bCs/>
          <w:sz w:val="20"/>
          <w:szCs w:val="20"/>
          <w:lang w:val="ca-ES"/>
        </w:rPr>
        <w:t xml:space="preserve"> </w:t>
      </w:r>
    </w:p>
    <w:p w14:paraId="4CDC4F5A" w14:textId="0248A1F4" w:rsidR="0082649C" w:rsidRPr="0082649C" w:rsidRDefault="0082649C" w:rsidP="0082649C">
      <w:pPr>
        <w:ind w:left="360" w:hanging="360"/>
        <w:jc w:val="both"/>
        <w:rPr>
          <w:lang w:val="ca-ES"/>
        </w:rPr>
      </w:pPr>
      <w:r w:rsidRPr="0082649C">
        <w:rPr>
          <w:lang w:val="ca-ES"/>
        </w:rPr>
        <w:t xml:space="preserve">Crear las </w:t>
      </w:r>
      <w:proofErr w:type="spellStart"/>
      <w:r w:rsidRPr="0082649C">
        <w:rPr>
          <w:lang w:val="ca-ES"/>
        </w:rPr>
        <w:t>siguientes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vistas</w:t>
      </w:r>
      <w:proofErr w:type="spellEnd"/>
      <w:r w:rsidRPr="0082649C">
        <w:rPr>
          <w:lang w:val="ca-ES"/>
        </w:rPr>
        <w:t>:</w:t>
      </w:r>
    </w:p>
    <w:p w14:paraId="5DDEC47E" w14:textId="46250FAF" w:rsidR="0082649C" w:rsidRPr="0082649C" w:rsidRDefault="0082649C" w:rsidP="0082649C">
      <w:pPr>
        <w:pStyle w:val="Prrafodelista"/>
        <w:numPr>
          <w:ilvl w:val="0"/>
          <w:numId w:val="43"/>
        </w:numPr>
        <w:jc w:val="both"/>
        <w:rPr>
          <w:lang w:val="ca-ES"/>
        </w:rPr>
      </w:pPr>
      <w:r w:rsidRPr="0082649C">
        <w:rPr>
          <w:lang w:val="ca-ES"/>
        </w:rPr>
        <w:t xml:space="preserve">Crear una vista que </w:t>
      </w:r>
      <w:proofErr w:type="spellStart"/>
      <w:r w:rsidRPr="0082649C">
        <w:rPr>
          <w:lang w:val="ca-ES"/>
        </w:rPr>
        <w:t>muestre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todos</w:t>
      </w:r>
      <w:proofErr w:type="spellEnd"/>
      <w:r w:rsidRPr="0082649C">
        <w:rPr>
          <w:lang w:val="ca-ES"/>
        </w:rPr>
        <w:t xml:space="preserve"> los </w:t>
      </w:r>
      <w:proofErr w:type="spellStart"/>
      <w:r w:rsidRPr="0082649C">
        <w:rPr>
          <w:lang w:val="ca-ES"/>
        </w:rPr>
        <w:t>datos</w:t>
      </w:r>
      <w:proofErr w:type="spellEnd"/>
      <w:r w:rsidRPr="0082649C">
        <w:rPr>
          <w:lang w:val="ca-ES"/>
        </w:rPr>
        <w:t xml:space="preserve"> (</w:t>
      </w:r>
      <w:proofErr w:type="spellStart"/>
      <w:r w:rsidRPr="0082649C">
        <w:rPr>
          <w:lang w:val="ca-ES"/>
        </w:rPr>
        <w:t>código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juego</w:t>
      </w:r>
      <w:proofErr w:type="spellEnd"/>
      <w:r w:rsidRPr="0082649C">
        <w:rPr>
          <w:lang w:val="ca-ES"/>
        </w:rPr>
        <w:t xml:space="preserve">, </w:t>
      </w:r>
      <w:proofErr w:type="spellStart"/>
      <w:r w:rsidRPr="0082649C">
        <w:rPr>
          <w:lang w:val="ca-ES"/>
        </w:rPr>
        <w:t>código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cliente</w:t>
      </w:r>
      <w:proofErr w:type="spellEnd"/>
      <w:r w:rsidRPr="0082649C">
        <w:rPr>
          <w:lang w:val="ca-ES"/>
        </w:rPr>
        <w:t xml:space="preserve">, </w:t>
      </w:r>
      <w:proofErr w:type="spellStart"/>
      <w:r w:rsidRPr="0082649C">
        <w:rPr>
          <w:lang w:val="ca-ES"/>
        </w:rPr>
        <w:t>fecha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alquiler</w:t>
      </w:r>
      <w:proofErr w:type="spellEnd"/>
      <w:r w:rsidRPr="0082649C">
        <w:rPr>
          <w:lang w:val="ca-ES"/>
        </w:rPr>
        <w:t xml:space="preserve">, </w:t>
      </w:r>
      <w:proofErr w:type="spellStart"/>
      <w:r w:rsidRPr="0082649C">
        <w:rPr>
          <w:lang w:val="ca-ES"/>
        </w:rPr>
        <w:t>fecha</w:t>
      </w:r>
      <w:proofErr w:type="spellEnd"/>
      <w:r w:rsidRPr="0082649C">
        <w:rPr>
          <w:lang w:val="ca-ES"/>
        </w:rPr>
        <w:t xml:space="preserve"> de </w:t>
      </w:r>
      <w:proofErr w:type="spellStart"/>
      <w:r w:rsidRPr="0082649C">
        <w:rPr>
          <w:lang w:val="ca-ES"/>
        </w:rPr>
        <w:t>devolución</w:t>
      </w:r>
      <w:proofErr w:type="spellEnd"/>
      <w:r w:rsidRPr="0082649C">
        <w:rPr>
          <w:lang w:val="ca-ES"/>
        </w:rPr>
        <w:t xml:space="preserve"> y </w:t>
      </w:r>
      <w:proofErr w:type="spellStart"/>
      <w:r w:rsidRPr="0082649C">
        <w:rPr>
          <w:lang w:val="ca-ES"/>
        </w:rPr>
        <w:t>código</w:t>
      </w:r>
      <w:proofErr w:type="spellEnd"/>
      <w:r w:rsidRPr="0082649C">
        <w:rPr>
          <w:lang w:val="ca-ES"/>
        </w:rPr>
        <w:t xml:space="preserve"> de </w:t>
      </w:r>
      <w:proofErr w:type="spellStart"/>
      <w:r w:rsidRPr="0082649C">
        <w:rPr>
          <w:lang w:val="ca-ES"/>
        </w:rPr>
        <w:t>empleado</w:t>
      </w:r>
      <w:proofErr w:type="spellEnd"/>
      <w:r w:rsidRPr="0082649C">
        <w:rPr>
          <w:lang w:val="ca-ES"/>
        </w:rPr>
        <w:t xml:space="preserve">) de los </w:t>
      </w:r>
      <w:proofErr w:type="spellStart"/>
      <w:r w:rsidRPr="0082649C">
        <w:rPr>
          <w:lang w:val="ca-ES"/>
        </w:rPr>
        <w:t>alquileres</w:t>
      </w:r>
      <w:proofErr w:type="spellEnd"/>
      <w:r w:rsidRPr="0082649C">
        <w:rPr>
          <w:lang w:val="ca-ES"/>
        </w:rPr>
        <w:t xml:space="preserve"> de vídeo </w:t>
      </w:r>
      <w:proofErr w:type="spellStart"/>
      <w:r w:rsidRPr="0082649C">
        <w:rPr>
          <w:lang w:val="ca-ES"/>
        </w:rPr>
        <w:t>juegos</w:t>
      </w:r>
      <w:proofErr w:type="spellEnd"/>
      <w:r w:rsidRPr="0082649C">
        <w:rPr>
          <w:lang w:val="ca-ES"/>
        </w:rPr>
        <w:t xml:space="preserve"> (</w:t>
      </w:r>
      <w:proofErr w:type="spellStart"/>
      <w:r w:rsidRPr="0082649C">
        <w:rPr>
          <w:lang w:val="ca-ES"/>
        </w:rPr>
        <w:t>independientemente</w:t>
      </w:r>
      <w:proofErr w:type="spellEnd"/>
      <w:r w:rsidRPr="0082649C">
        <w:rPr>
          <w:lang w:val="ca-ES"/>
        </w:rPr>
        <w:t xml:space="preserve"> que estos </w:t>
      </w:r>
      <w:proofErr w:type="spellStart"/>
      <w:r w:rsidRPr="0082649C">
        <w:rPr>
          <w:lang w:val="ca-ES"/>
        </w:rPr>
        <w:t>alquileres</w:t>
      </w:r>
      <w:proofErr w:type="spellEnd"/>
      <w:r w:rsidRPr="0082649C">
        <w:rPr>
          <w:lang w:val="ca-ES"/>
        </w:rPr>
        <w:t xml:space="preserve"> estén o no </w:t>
      </w:r>
      <w:proofErr w:type="spellStart"/>
      <w:r w:rsidRPr="0082649C">
        <w:rPr>
          <w:lang w:val="ca-ES"/>
        </w:rPr>
        <w:t>activos</w:t>
      </w:r>
      <w:proofErr w:type="spellEnd"/>
      <w:r w:rsidRPr="0082649C">
        <w:rPr>
          <w:lang w:val="ca-ES"/>
        </w:rPr>
        <w:t xml:space="preserve">) </w:t>
      </w:r>
      <w:proofErr w:type="spellStart"/>
      <w:r w:rsidRPr="0082649C">
        <w:rPr>
          <w:lang w:val="ca-ES"/>
        </w:rPr>
        <w:t>realizados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durante</w:t>
      </w:r>
      <w:proofErr w:type="spellEnd"/>
      <w:r w:rsidRPr="0082649C">
        <w:rPr>
          <w:lang w:val="ca-ES"/>
        </w:rPr>
        <w:t xml:space="preserve"> el mes de </w:t>
      </w:r>
      <w:proofErr w:type="spellStart"/>
      <w:r w:rsidRPr="0082649C">
        <w:rPr>
          <w:lang w:val="ca-ES"/>
        </w:rPr>
        <w:t>Febrero</w:t>
      </w:r>
      <w:proofErr w:type="spellEnd"/>
      <w:r w:rsidRPr="0082649C">
        <w:rPr>
          <w:lang w:val="ca-ES"/>
        </w:rPr>
        <w:t>. ¿</w:t>
      </w:r>
      <w:proofErr w:type="spellStart"/>
      <w:r w:rsidRPr="0082649C">
        <w:rPr>
          <w:lang w:val="ca-ES"/>
        </w:rPr>
        <w:t>Cuál</w:t>
      </w:r>
      <w:proofErr w:type="spellEnd"/>
      <w:r w:rsidRPr="0082649C">
        <w:rPr>
          <w:lang w:val="ca-ES"/>
        </w:rPr>
        <w:t xml:space="preserve"> es el </w:t>
      </w:r>
      <w:proofErr w:type="spellStart"/>
      <w:r w:rsidRPr="0082649C">
        <w:rPr>
          <w:lang w:val="ca-ES"/>
        </w:rPr>
        <w:t>contenido</w:t>
      </w:r>
      <w:proofErr w:type="spellEnd"/>
      <w:r w:rsidRPr="0082649C">
        <w:rPr>
          <w:lang w:val="ca-ES"/>
        </w:rPr>
        <w:t xml:space="preserve"> de la vista? ¿Es </w:t>
      </w:r>
      <w:proofErr w:type="spellStart"/>
      <w:r w:rsidRPr="0082649C">
        <w:rPr>
          <w:lang w:val="ca-ES"/>
        </w:rPr>
        <w:t>actualizable</w:t>
      </w:r>
      <w:proofErr w:type="spellEnd"/>
      <w:r w:rsidRPr="0082649C">
        <w:rPr>
          <w:lang w:val="ca-ES"/>
        </w:rPr>
        <w:t xml:space="preserve"> esta vista? Es </w:t>
      </w:r>
      <w:proofErr w:type="spellStart"/>
      <w:r w:rsidRPr="0082649C">
        <w:rPr>
          <w:lang w:val="ca-ES"/>
        </w:rPr>
        <w:t>necesario</w:t>
      </w:r>
      <w:proofErr w:type="spellEnd"/>
      <w:r w:rsidRPr="0082649C">
        <w:rPr>
          <w:lang w:val="ca-ES"/>
        </w:rPr>
        <w:t xml:space="preserve"> que </w:t>
      </w:r>
      <w:proofErr w:type="spellStart"/>
      <w:r w:rsidRPr="0082649C">
        <w:rPr>
          <w:lang w:val="ca-ES"/>
        </w:rPr>
        <w:t>argumentéis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b/>
          <w:lang w:val="ca-ES"/>
        </w:rPr>
        <w:t>brevemente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vuestra</w:t>
      </w:r>
      <w:proofErr w:type="spellEnd"/>
      <w:r w:rsidRPr="0082649C">
        <w:rPr>
          <w:lang w:val="ca-ES"/>
        </w:rPr>
        <w:t xml:space="preserve"> </w:t>
      </w:r>
      <w:proofErr w:type="spellStart"/>
      <w:r w:rsidRPr="0082649C">
        <w:rPr>
          <w:lang w:val="ca-ES"/>
        </w:rPr>
        <w:t>respuesta</w:t>
      </w:r>
      <w:proofErr w:type="spellEnd"/>
      <w:r w:rsidRPr="0082649C">
        <w:rPr>
          <w:lang w:val="ca-ES"/>
        </w:rPr>
        <w:t>.</w:t>
      </w:r>
    </w:p>
    <w:p w14:paraId="4E61355A" w14:textId="3779C277" w:rsidR="0082649C" w:rsidRDefault="0082649C" w:rsidP="009E5DF2">
      <w:pPr>
        <w:jc w:val="both"/>
        <w:rPr>
          <w:color w:val="414141" w:themeColor="accent5" w:themeShade="80"/>
          <w:lang w:val="ca-ES"/>
        </w:rPr>
      </w:pPr>
      <w:r w:rsidRPr="0082649C">
        <w:rPr>
          <w:color w:val="414141" w:themeColor="accent5" w:themeShade="80"/>
          <w:lang w:val="ca-ES"/>
        </w:rPr>
        <w:t xml:space="preserve">Se </w:t>
      </w:r>
      <w:proofErr w:type="spellStart"/>
      <w:r w:rsidRPr="0082649C">
        <w:rPr>
          <w:color w:val="414141" w:themeColor="accent5" w:themeShade="80"/>
          <w:lang w:val="ca-ES"/>
        </w:rPr>
        <w:t>propone</w:t>
      </w:r>
      <w:proofErr w:type="spellEnd"/>
      <w:r w:rsidRPr="0082649C">
        <w:rPr>
          <w:color w:val="414141" w:themeColor="accent5" w:themeShade="80"/>
          <w:lang w:val="ca-ES"/>
        </w:rPr>
        <w:t xml:space="preserve"> el </w:t>
      </w:r>
      <w:proofErr w:type="spellStart"/>
      <w:r w:rsidRPr="0082649C">
        <w:rPr>
          <w:color w:val="414141" w:themeColor="accent5" w:themeShade="80"/>
          <w:lang w:val="ca-ES"/>
        </w:rPr>
        <w:t>siguiente</w:t>
      </w:r>
      <w:proofErr w:type="spellEnd"/>
      <w:r w:rsidRPr="0082649C">
        <w:rPr>
          <w:color w:val="414141" w:themeColor="accent5" w:themeShade="80"/>
          <w:lang w:val="ca-ES"/>
        </w:rPr>
        <w:t xml:space="preserve"> conjunto de </w:t>
      </w:r>
      <w:proofErr w:type="spellStart"/>
      <w:r w:rsidRPr="0082649C">
        <w:rPr>
          <w:color w:val="414141" w:themeColor="accent5" w:themeShade="80"/>
          <w:lang w:val="ca-ES"/>
        </w:rPr>
        <w:t>sentencias</w:t>
      </w:r>
      <w:proofErr w:type="spellEnd"/>
      <w:r w:rsidRPr="0082649C">
        <w:rPr>
          <w:color w:val="414141" w:themeColor="accent5" w:themeShade="80"/>
          <w:lang w:val="ca-ES"/>
        </w:rPr>
        <w:t xml:space="preserve"> SQL:</w:t>
      </w:r>
    </w:p>
    <w:p w14:paraId="1F9709C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005F6DE4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68077FB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VIEW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AS</w:t>
      </w:r>
    </w:p>
    <w:p w14:paraId="02BAAE8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SELECT *</w:t>
      </w:r>
    </w:p>
    <w:p w14:paraId="4EC6314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</w:p>
    <w:p w14:paraId="245C7E0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rental_date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BETWEEN '02-01-2006' AND '02-28-2006';</w:t>
      </w:r>
    </w:p>
    <w:p w14:paraId="0B5AD2B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65294F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END;</w:t>
      </w:r>
    </w:p>
    <w:p w14:paraId="1929A37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6D700C7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BEGIN;</w:t>
      </w:r>
    </w:p>
    <w:p w14:paraId="7E9B89C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00148A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3C4DBCE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D55FD7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Trying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to insert a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new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</w:t>
      </w:r>
      <w:proofErr w:type="spellEnd"/>
    </w:p>
    <w:p w14:paraId="36EA3DA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534C5E66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 (4,1,'02-23-2006', NULL, 5);</w:t>
      </w:r>
    </w:p>
    <w:p w14:paraId="33CE5F60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F2DA41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64FBF0D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0548CE7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Inserted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wrong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(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does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not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correspond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to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),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but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</w:p>
    <w:p w14:paraId="36AE575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DBMS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allows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it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and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inserts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row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into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.</w:t>
      </w:r>
    </w:p>
    <w:p w14:paraId="595A04F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6D7C64F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INSERT INTO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VALUES (4,1,'03-23-2006', NULL, 5);</w:t>
      </w:r>
    </w:p>
    <w:p w14:paraId="5839781F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FC21FC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Modifying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other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than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those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from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(no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rows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will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be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modified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)</w:t>
      </w:r>
    </w:p>
    <w:p w14:paraId="454A831E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5694DD9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UPDATE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february_rentals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SET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5 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3 AND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2 </w:t>
      </w:r>
    </w:p>
    <w:p w14:paraId="280656A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      AND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rental_date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'2019-10-01';</w:t>
      </w:r>
    </w:p>
    <w:p w14:paraId="163637B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3904C13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06757BB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ROLLBACK;</w:t>
      </w:r>
    </w:p>
    <w:p w14:paraId="6417739E" w14:textId="77777777" w:rsidR="00F062AC" w:rsidRPr="00D50A14" w:rsidRDefault="00F062AC" w:rsidP="00F062AC">
      <w:pPr>
        <w:tabs>
          <w:tab w:val="left" w:pos="284"/>
        </w:tabs>
        <w:ind w:left="708"/>
        <w:jc w:val="both"/>
        <w:rPr>
          <w:color w:val="414141" w:themeColor="accent5" w:themeShade="80"/>
          <w:lang w:val="ca-ES"/>
        </w:rPr>
      </w:pPr>
    </w:p>
    <w:p w14:paraId="4714C397" w14:textId="77777777" w:rsidR="008C7040" w:rsidRDefault="008C7040" w:rsidP="00F062AC">
      <w:pPr>
        <w:tabs>
          <w:tab w:val="left" w:pos="284"/>
        </w:tabs>
        <w:jc w:val="both"/>
        <w:rPr>
          <w:color w:val="414141" w:themeColor="accent5" w:themeShade="80"/>
          <w:lang w:val="ca-ES"/>
        </w:rPr>
      </w:pPr>
      <w:r w:rsidRPr="008C7040">
        <w:rPr>
          <w:color w:val="414141" w:themeColor="accent5" w:themeShade="80"/>
          <w:lang w:val="ca-ES"/>
        </w:rPr>
        <w:t xml:space="preserve">A pesar que la vista </w:t>
      </w:r>
      <w:proofErr w:type="spellStart"/>
      <w:r w:rsidRPr="008C7040">
        <w:rPr>
          <w:color w:val="414141" w:themeColor="accent5" w:themeShade="80"/>
          <w:lang w:val="ca-ES"/>
        </w:rPr>
        <w:t>contiene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todos</w:t>
      </w:r>
      <w:proofErr w:type="spellEnd"/>
      <w:r w:rsidRPr="008C7040">
        <w:rPr>
          <w:color w:val="414141" w:themeColor="accent5" w:themeShade="80"/>
          <w:lang w:val="ca-ES"/>
        </w:rPr>
        <w:t xml:space="preserve"> los </w:t>
      </w:r>
      <w:proofErr w:type="spellStart"/>
      <w:r w:rsidRPr="008C7040">
        <w:rPr>
          <w:color w:val="414141" w:themeColor="accent5" w:themeShade="80"/>
          <w:lang w:val="ca-ES"/>
        </w:rPr>
        <w:t>campos</w:t>
      </w:r>
      <w:proofErr w:type="spellEnd"/>
      <w:r w:rsidRPr="008C7040">
        <w:rPr>
          <w:color w:val="414141" w:themeColor="accent5" w:themeShade="80"/>
          <w:lang w:val="ca-ES"/>
        </w:rPr>
        <w:t xml:space="preserve"> de la tabla, por lo que </w:t>
      </w:r>
      <w:proofErr w:type="spellStart"/>
      <w:r w:rsidRPr="008C7040">
        <w:rPr>
          <w:color w:val="414141" w:themeColor="accent5" w:themeShade="80"/>
          <w:lang w:val="ca-ES"/>
        </w:rPr>
        <w:t>debería</w:t>
      </w:r>
      <w:proofErr w:type="spellEnd"/>
      <w:r w:rsidRPr="008C7040">
        <w:rPr>
          <w:color w:val="414141" w:themeColor="accent5" w:themeShade="80"/>
          <w:lang w:val="ca-ES"/>
        </w:rPr>
        <w:t xml:space="preserve"> ser </w:t>
      </w:r>
      <w:proofErr w:type="spellStart"/>
      <w:r w:rsidRPr="008C7040">
        <w:rPr>
          <w:color w:val="414141" w:themeColor="accent5" w:themeShade="80"/>
          <w:lang w:val="ca-ES"/>
        </w:rPr>
        <w:t>actualizable</w:t>
      </w:r>
      <w:proofErr w:type="spellEnd"/>
      <w:r w:rsidRPr="008C7040">
        <w:rPr>
          <w:color w:val="414141" w:themeColor="accent5" w:themeShade="80"/>
          <w:lang w:val="ca-ES"/>
        </w:rPr>
        <w:t xml:space="preserve">, </w:t>
      </w:r>
      <w:proofErr w:type="spellStart"/>
      <w:r w:rsidRPr="008C7040">
        <w:rPr>
          <w:color w:val="414141" w:themeColor="accent5" w:themeShade="80"/>
          <w:lang w:val="ca-ES"/>
        </w:rPr>
        <w:t>PostgreSQL</w:t>
      </w:r>
      <w:proofErr w:type="spellEnd"/>
      <w:r w:rsidRPr="008C7040">
        <w:rPr>
          <w:color w:val="414141" w:themeColor="accent5" w:themeShade="80"/>
          <w:lang w:val="ca-ES"/>
        </w:rPr>
        <w:t xml:space="preserve"> no </w:t>
      </w:r>
      <w:proofErr w:type="spellStart"/>
      <w:r w:rsidRPr="008C7040">
        <w:rPr>
          <w:color w:val="414141" w:themeColor="accent5" w:themeShade="80"/>
          <w:lang w:val="ca-ES"/>
        </w:rPr>
        <w:t>permite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actualizar</w:t>
      </w:r>
      <w:proofErr w:type="spellEnd"/>
      <w:r w:rsidRPr="008C7040">
        <w:rPr>
          <w:color w:val="414141" w:themeColor="accent5" w:themeShade="80"/>
          <w:lang w:val="ca-ES"/>
        </w:rPr>
        <w:t xml:space="preserve"> las </w:t>
      </w:r>
      <w:proofErr w:type="spellStart"/>
      <w:r w:rsidRPr="008C7040">
        <w:rPr>
          <w:color w:val="414141" w:themeColor="accent5" w:themeShade="80"/>
          <w:lang w:val="ca-ES"/>
        </w:rPr>
        <w:t>vistas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sin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utilizar</w:t>
      </w:r>
      <w:proofErr w:type="spellEnd"/>
      <w:r w:rsidRPr="008C7040">
        <w:rPr>
          <w:color w:val="414141" w:themeColor="accent5" w:themeShade="80"/>
          <w:lang w:val="ca-ES"/>
        </w:rPr>
        <w:t xml:space="preserve"> las RULES (o para ser </w:t>
      </w:r>
      <w:proofErr w:type="spellStart"/>
      <w:r w:rsidRPr="008C7040">
        <w:rPr>
          <w:color w:val="414141" w:themeColor="accent5" w:themeShade="80"/>
          <w:lang w:val="ca-ES"/>
        </w:rPr>
        <w:t>más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exactos</w:t>
      </w:r>
      <w:proofErr w:type="spellEnd"/>
      <w:r w:rsidRPr="008C7040">
        <w:rPr>
          <w:color w:val="414141" w:themeColor="accent5" w:themeShade="80"/>
          <w:lang w:val="ca-ES"/>
        </w:rPr>
        <w:t xml:space="preserve">, </w:t>
      </w:r>
      <w:proofErr w:type="spellStart"/>
      <w:r w:rsidRPr="008C7040">
        <w:rPr>
          <w:color w:val="414141" w:themeColor="accent5" w:themeShade="80"/>
          <w:lang w:val="ca-ES"/>
        </w:rPr>
        <w:t>sin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utilizar</w:t>
      </w:r>
      <w:proofErr w:type="spellEnd"/>
      <w:r w:rsidRPr="008C7040">
        <w:rPr>
          <w:color w:val="414141" w:themeColor="accent5" w:themeShade="80"/>
          <w:lang w:val="ca-ES"/>
        </w:rPr>
        <w:t xml:space="preserve"> el </w:t>
      </w:r>
      <w:proofErr w:type="spellStart"/>
      <w:r w:rsidRPr="008C7040">
        <w:rPr>
          <w:i/>
          <w:color w:val="414141" w:themeColor="accent5" w:themeShade="80"/>
          <w:lang w:val="ca-ES"/>
        </w:rPr>
        <w:t>query</w:t>
      </w:r>
      <w:proofErr w:type="spellEnd"/>
      <w:r w:rsidRPr="008C7040">
        <w:rPr>
          <w:i/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i/>
          <w:color w:val="414141" w:themeColor="accent5" w:themeShade="80"/>
          <w:lang w:val="ca-ES"/>
        </w:rPr>
        <w:t>rewrite</w:t>
      </w:r>
      <w:proofErr w:type="spellEnd"/>
      <w:r w:rsidRPr="008C7040">
        <w:rPr>
          <w:i/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i/>
          <w:color w:val="414141" w:themeColor="accent5" w:themeShade="80"/>
          <w:lang w:val="ca-ES"/>
        </w:rPr>
        <w:t>rule</w:t>
      </w:r>
      <w:proofErr w:type="spellEnd"/>
      <w:r w:rsidRPr="008C7040">
        <w:rPr>
          <w:i/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i/>
          <w:color w:val="414141" w:themeColor="accent5" w:themeShade="80"/>
          <w:lang w:val="ca-ES"/>
        </w:rPr>
        <w:t>system</w:t>
      </w:r>
      <w:proofErr w:type="spellEnd"/>
      <w:r w:rsidRPr="008C7040">
        <w:rPr>
          <w:color w:val="414141" w:themeColor="accent5" w:themeShade="80"/>
          <w:lang w:val="ca-ES"/>
        </w:rPr>
        <w:t>).</w:t>
      </w:r>
    </w:p>
    <w:p w14:paraId="13BAFF81" w14:textId="07E8B96E" w:rsidR="008C7040" w:rsidRPr="008C7040" w:rsidRDefault="008C7040" w:rsidP="008C7040">
      <w:pPr>
        <w:pStyle w:val="Prrafodelista"/>
        <w:numPr>
          <w:ilvl w:val="0"/>
          <w:numId w:val="43"/>
        </w:numPr>
        <w:tabs>
          <w:tab w:val="left" w:pos="284"/>
        </w:tabs>
        <w:jc w:val="both"/>
        <w:rPr>
          <w:lang w:val="ca-ES"/>
        </w:rPr>
      </w:pPr>
      <w:r w:rsidRPr="008C7040">
        <w:rPr>
          <w:lang w:val="ca-ES"/>
        </w:rPr>
        <w:t xml:space="preserve">Crear una vista que </w:t>
      </w:r>
      <w:proofErr w:type="spellStart"/>
      <w:r w:rsidRPr="008C7040">
        <w:rPr>
          <w:lang w:val="ca-ES"/>
        </w:rPr>
        <w:t>muestre</w:t>
      </w:r>
      <w:proofErr w:type="spellEnd"/>
      <w:r w:rsidRPr="008C7040">
        <w:rPr>
          <w:lang w:val="ca-ES"/>
        </w:rPr>
        <w:t xml:space="preserve"> el nombre y el </w:t>
      </w:r>
      <w:proofErr w:type="spellStart"/>
      <w:r w:rsidRPr="008C7040">
        <w:rPr>
          <w:lang w:val="ca-ES"/>
        </w:rPr>
        <w:t>sueldo</w:t>
      </w:r>
      <w:proofErr w:type="spellEnd"/>
      <w:r w:rsidRPr="008C7040">
        <w:rPr>
          <w:lang w:val="ca-ES"/>
        </w:rPr>
        <w:t xml:space="preserve"> de los </w:t>
      </w:r>
      <w:proofErr w:type="spellStart"/>
      <w:r w:rsidRPr="008C7040">
        <w:rPr>
          <w:lang w:val="ca-ES"/>
        </w:rPr>
        <w:t>empleados</w:t>
      </w:r>
      <w:proofErr w:type="spellEnd"/>
      <w:r w:rsidRPr="008C7040">
        <w:rPr>
          <w:lang w:val="ca-ES"/>
        </w:rPr>
        <w:t xml:space="preserve"> que han </w:t>
      </w:r>
      <w:proofErr w:type="spellStart"/>
      <w:r w:rsidRPr="008C7040">
        <w:rPr>
          <w:lang w:val="ca-ES"/>
        </w:rPr>
        <w:t>alquilado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videojuegos</w:t>
      </w:r>
      <w:proofErr w:type="spellEnd"/>
      <w:r w:rsidRPr="008C7040">
        <w:rPr>
          <w:lang w:val="ca-ES"/>
        </w:rPr>
        <w:t xml:space="preserve"> a clientes con </w:t>
      </w:r>
      <w:proofErr w:type="spellStart"/>
      <w:r w:rsidRPr="008C7040">
        <w:rPr>
          <w:lang w:val="ca-ES"/>
        </w:rPr>
        <w:t>edad</w:t>
      </w:r>
      <w:proofErr w:type="spellEnd"/>
      <w:r w:rsidRPr="008C7040">
        <w:rPr>
          <w:lang w:val="ca-ES"/>
        </w:rPr>
        <w:t xml:space="preserve"> por encima de los 20 </w:t>
      </w:r>
      <w:proofErr w:type="spellStart"/>
      <w:r w:rsidRPr="008C7040">
        <w:rPr>
          <w:lang w:val="ca-ES"/>
        </w:rPr>
        <w:t>años</w:t>
      </w:r>
      <w:proofErr w:type="spellEnd"/>
      <w:r w:rsidRPr="008C7040">
        <w:rPr>
          <w:lang w:val="ca-ES"/>
        </w:rPr>
        <w:t xml:space="preserve">. Es </w:t>
      </w:r>
      <w:proofErr w:type="spellStart"/>
      <w:r w:rsidRPr="008C7040">
        <w:rPr>
          <w:lang w:val="ca-ES"/>
        </w:rPr>
        <w:t>independiente</w:t>
      </w:r>
      <w:proofErr w:type="spellEnd"/>
      <w:r w:rsidRPr="008C7040">
        <w:rPr>
          <w:lang w:val="ca-ES"/>
        </w:rPr>
        <w:t xml:space="preserve"> que los </w:t>
      </w:r>
      <w:proofErr w:type="spellStart"/>
      <w:r w:rsidRPr="008C7040">
        <w:rPr>
          <w:lang w:val="ca-ES"/>
        </w:rPr>
        <w:t>alquileres</w:t>
      </w:r>
      <w:proofErr w:type="spellEnd"/>
      <w:r w:rsidRPr="008C7040">
        <w:rPr>
          <w:lang w:val="ca-ES"/>
        </w:rPr>
        <w:t xml:space="preserve"> estén o no </w:t>
      </w:r>
      <w:proofErr w:type="spellStart"/>
      <w:r w:rsidRPr="008C7040">
        <w:rPr>
          <w:lang w:val="ca-ES"/>
        </w:rPr>
        <w:t>activos</w:t>
      </w:r>
      <w:proofErr w:type="spellEnd"/>
      <w:r w:rsidRPr="008C7040">
        <w:rPr>
          <w:lang w:val="ca-ES"/>
        </w:rPr>
        <w:t xml:space="preserve">. El </w:t>
      </w:r>
      <w:proofErr w:type="spellStart"/>
      <w:r w:rsidRPr="008C7040">
        <w:rPr>
          <w:lang w:val="ca-ES"/>
        </w:rPr>
        <w:t>resultado</w:t>
      </w:r>
      <w:proofErr w:type="spellEnd"/>
      <w:r w:rsidRPr="008C7040">
        <w:rPr>
          <w:lang w:val="ca-ES"/>
        </w:rPr>
        <w:t xml:space="preserve"> se </w:t>
      </w:r>
      <w:proofErr w:type="spellStart"/>
      <w:r w:rsidRPr="008C7040">
        <w:rPr>
          <w:lang w:val="ca-ES"/>
        </w:rPr>
        <w:t>quiere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sin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repeticiones</w:t>
      </w:r>
      <w:proofErr w:type="spellEnd"/>
      <w:r w:rsidRPr="008C7040">
        <w:rPr>
          <w:lang w:val="ca-ES"/>
        </w:rPr>
        <w:t>. ¿</w:t>
      </w:r>
      <w:proofErr w:type="spellStart"/>
      <w:r w:rsidRPr="008C7040">
        <w:rPr>
          <w:lang w:val="ca-ES"/>
        </w:rPr>
        <w:t>Cuál</w:t>
      </w:r>
      <w:proofErr w:type="spellEnd"/>
      <w:r w:rsidRPr="008C7040">
        <w:rPr>
          <w:lang w:val="ca-ES"/>
        </w:rPr>
        <w:t xml:space="preserve"> es el </w:t>
      </w:r>
      <w:proofErr w:type="spellStart"/>
      <w:r w:rsidRPr="008C7040">
        <w:rPr>
          <w:lang w:val="ca-ES"/>
        </w:rPr>
        <w:t>contenido</w:t>
      </w:r>
      <w:proofErr w:type="spellEnd"/>
      <w:r w:rsidRPr="008C7040">
        <w:rPr>
          <w:lang w:val="ca-ES"/>
        </w:rPr>
        <w:t xml:space="preserve"> de la vista? ¿Es </w:t>
      </w:r>
      <w:proofErr w:type="spellStart"/>
      <w:r w:rsidRPr="008C7040">
        <w:rPr>
          <w:lang w:val="ca-ES"/>
        </w:rPr>
        <w:t>actualizable</w:t>
      </w:r>
      <w:proofErr w:type="spellEnd"/>
      <w:r w:rsidRPr="008C7040">
        <w:rPr>
          <w:lang w:val="ca-ES"/>
        </w:rPr>
        <w:t xml:space="preserve"> esta vista? Es </w:t>
      </w:r>
      <w:proofErr w:type="spellStart"/>
      <w:r w:rsidRPr="008C7040">
        <w:rPr>
          <w:lang w:val="ca-ES"/>
        </w:rPr>
        <w:t>necesario</w:t>
      </w:r>
      <w:proofErr w:type="spellEnd"/>
      <w:r w:rsidRPr="008C7040">
        <w:rPr>
          <w:lang w:val="ca-ES"/>
        </w:rPr>
        <w:t xml:space="preserve"> que </w:t>
      </w:r>
      <w:proofErr w:type="spellStart"/>
      <w:r w:rsidRPr="008C7040">
        <w:rPr>
          <w:lang w:val="ca-ES"/>
        </w:rPr>
        <w:t>argumentéis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b/>
          <w:lang w:val="ca-ES"/>
        </w:rPr>
        <w:t>brevemente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vuestra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respuesta</w:t>
      </w:r>
      <w:proofErr w:type="spellEnd"/>
      <w:r w:rsidRPr="008C7040">
        <w:rPr>
          <w:lang w:val="ca-ES"/>
        </w:rPr>
        <w:t>.</w:t>
      </w:r>
    </w:p>
    <w:p w14:paraId="3E01878B" w14:textId="77777777" w:rsidR="008C7040" w:rsidRDefault="008C7040" w:rsidP="00F062AC">
      <w:pPr>
        <w:tabs>
          <w:tab w:val="left" w:pos="284"/>
        </w:tabs>
        <w:jc w:val="both"/>
        <w:rPr>
          <w:color w:val="414141" w:themeColor="accent5" w:themeShade="80"/>
          <w:lang w:val="ca-ES"/>
        </w:rPr>
      </w:pPr>
      <w:r w:rsidRPr="008C7040">
        <w:rPr>
          <w:color w:val="414141" w:themeColor="accent5" w:themeShade="80"/>
          <w:lang w:val="ca-ES"/>
        </w:rPr>
        <w:t xml:space="preserve">A </w:t>
      </w:r>
      <w:proofErr w:type="spellStart"/>
      <w:r w:rsidRPr="008C7040">
        <w:rPr>
          <w:color w:val="414141" w:themeColor="accent5" w:themeShade="80"/>
          <w:lang w:val="ca-ES"/>
        </w:rPr>
        <w:t>continuación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mostramos</w:t>
      </w:r>
      <w:proofErr w:type="spellEnd"/>
      <w:r w:rsidRPr="008C7040">
        <w:rPr>
          <w:color w:val="414141" w:themeColor="accent5" w:themeShade="80"/>
          <w:lang w:val="ca-ES"/>
        </w:rPr>
        <w:t xml:space="preserve"> la sentencia que crea la vista y la sentencia que consulta el </w:t>
      </w:r>
      <w:proofErr w:type="spellStart"/>
      <w:r w:rsidRPr="008C7040">
        <w:rPr>
          <w:color w:val="414141" w:themeColor="accent5" w:themeShade="80"/>
          <w:lang w:val="ca-ES"/>
        </w:rPr>
        <w:t>contenido</w:t>
      </w:r>
      <w:proofErr w:type="spellEnd"/>
      <w:r w:rsidRPr="008C7040">
        <w:rPr>
          <w:color w:val="414141" w:themeColor="accent5" w:themeShade="80"/>
          <w:lang w:val="ca-ES"/>
        </w:rPr>
        <w:t xml:space="preserve"> de la vista que </w:t>
      </w:r>
      <w:proofErr w:type="spellStart"/>
      <w:r w:rsidRPr="008C7040">
        <w:rPr>
          <w:color w:val="414141" w:themeColor="accent5" w:themeShade="80"/>
          <w:lang w:val="ca-ES"/>
        </w:rPr>
        <w:t>justamente</w:t>
      </w:r>
      <w:proofErr w:type="spellEnd"/>
      <w:r w:rsidRPr="008C7040">
        <w:rPr>
          <w:color w:val="414141" w:themeColor="accent5" w:themeShade="80"/>
          <w:lang w:val="ca-ES"/>
        </w:rPr>
        <w:t xml:space="preserve"> se acaba de crear.</w:t>
      </w:r>
    </w:p>
    <w:p w14:paraId="0D0C0CA1" w14:textId="77777777" w:rsidR="007217B2" w:rsidRDefault="007217B2">
      <w:pPr>
        <w:tabs>
          <w:tab w:val="clear" w:pos="0"/>
          <w:tab w:val="clear" w:pos="2880"/>
        </w:tabs>
        <w:spacing w:after="0" w:line="240" w:lineRule="auto"/>
        <w:rPr>
          <w:color w:val="414141" w:themeColor="accent5" w:themeShade="80"/>
          <w:lang w:val="ca-ES"/>
        </w:rPr>
      </w:pPr>
      <w:r>
        <w:rPr>
          <w:color w:val="414141" w:themeColor="accent5" w:themeShade="80"/>
          <w:lang w:val="ca-ES"/>
        </w:rPr>
        <w:br w:type="page"/>
      </w:r>
    </w:p>
    <w:p w14:paraId="5A7F6B64" w14:textId="77777777" w:rsidR="00F8331C" w:rsidRPr="00D50A14" w:rsidRDefault="00F8331C" w:rsidP="00F062AC">
      <w:pPr>
        <w:tabs>
          <w:tab w:val="left" w:pos="284"/>
        </w:tabs>
        <w:jc w:val="both"/>
        <w:rPr>
          <w:color w:val="414141" w:themeColor="accent5" w:themeShade="80"/>
          <w:lang w:val="ca-ES"/>
        </w:rPr>
      </w:pPr>
    </w:p>
    <w:p w14:paraId="0084B6A8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BEGIN WORK;</w:t>
      </w:r>
    </w:p>
    <w:p w14:paraId="7E5FF24A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41DF07FB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CREATE VIEW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rental_empl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AS</w:t>
      </w:r>
    </w:p>
    <w:p w14:paraId="2441FA62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DISTINCT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e.empl_name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e.salary</w:t>
      </w:r>
      <w:proofErr w:type="spellEnd"/>
    </w:p>
    <w:p w14:paraId="122F3F0C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employees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e,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customers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c,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game_rental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</w:t>
      </w:r>
    </w:p>
    <w:p w14:paraId="399260BD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WHERE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e.empl_code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a.empl_code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=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a.customer_code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AND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c.age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&gt; 20;</w:t>
      </w:r>
    </w:p>
    <w:p w14:paraId="3F96010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78B28FF5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--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Check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content of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the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view</w:t>
      </w:r>
      <w:proofErr w:type="spellEnd"/>
    </w:p>
    <w:p w14:paraId="75499419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2C38B14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 xml:space="preserve">SELECT * FROM </w:t>
      </w:r>
      <w:proofErr w:type="spellStart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rental_empl</w:t>
      </w:r>
      <w:proofErr w:type="spellEnd"/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;</w:t>
      </w:r>
    </w:p>
    <w:p w14:paraId="42BB4BD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</w:pPr>
    </w:p>
    <w:p w14:paraId="26586AB1" w14:textId="77777777" w:rsidR="00F062AC" w:rsidRPr="00D50A14" w:rsidRDefault="00F062AC" w:rsidP="00326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lang w:val="ca-ES"/>
        </w:rPr>
      </w:pPr>
      <w:r w:rsidRPr="00D50A14">
        <w:rPr>
          <w:rFonts w:ascii="Courier New" w:hAnsi="Courier New" w:cs="Courier New"/>
          <w:color w:val="414141" w:themeColor="accent5" w:themeShade="80"/>
          <w:sz w:val="16"/>
          <w:szCs w:val="16"/>
          <w:lang w:val="ca-ES"/>
        </w:rPr>
        <w:t>COMMIT WORK;</w:t>
      </w:r>
    </w:p>
    <w:p w14:paraId="2901D302" w14:textId="77777777" w:rsidR="00F062AC" w:rsidRPr="00D50A14" w:rsidRDefault="00F062AC" w:rsidP="00F062AC">
      <w:pPr>
        <w:tabs>
          <w:tab w:val="left" w:pos="284"/>
        </w:tabs>
        <w:spacing w:after="0" w:line="240" w:lineRule="auto"/>
        <w:jc w:val="both"/>
        <w:rPr>
          <w:rFonts w:ascii="Courier New" w:hAnsi="Courier New" w:cs="Courier New"/>
          <w:color w:val="414141" w:themeColor="accent5" w:themeShade="80"/>
          <w:sz w:val="20"/>
          <w:szCs w:val="16"/>
          <w:lang w:val="ca-ES"/>
        </w:rPr>
      </w:pPr>
    </w:p>
    <w:p w14:paraId="1309FD43" w14:textId="171E0013" w:rsidR="000201EB" w:rsidRPr="008C7040" w:rsidRDefault="008C7040" w:rsidP="000201EB">
      <w:pPr>
        <w:tabs>
          <w:tab w:val="left" w:pos="284"/>
        </w:tabs>
        <w:jc w:val="both"/>
        <w:rPr>
          <w:color w:val="414141" w:themeColor="accent5" w:themeShade="80"/>
          <w:lang w:val="ca-ES"/>
        </w:rPr>
      </w:pPr>
      <w:r w:rsidRPr="008C7040">
        <w:rPr>
          <w:color w:val="414141" w:themeColor="accent5" w:themeShade="80"/>
          <w:lang w:val="ca-ES"/>
        </w:rPr>
        <w:t xml:space="preserve">La vista no es </w:t>
      </w:r>
      <w:proofErr w:type="spellStart"/>
      <w:r w:rsidRPr="008C7040">
        <w:rPr>
          <w:color w:val="414141" w:themeColor="accent5" w:themeShade="80"/>
          <w:lang w:val="ca-ES"/>
        </w:rPr>
        <w:t>actualizable</w:t>
      </w:r>
      <w:proofErr w:type="spellEnd"/>
      <w:r w:rsidRPr="008C7040">
        <w:rPr>
          <w:color w:val="414141" w:themeColor="accent5" w:themeShade="80"/>
          <w:lang w:val="ca-ES"/>
        </w:rPr>
        <w:t xml:space="preserve"> ni </w:t>
      </w:r>
      <w:proofErr w:type="spellStart"/>
      <w:r w:rsidRPr="008C7040">
        <w:rPr>
          <w:color w:val="414141" w:themeColor="accent5" w:themeShade="80"/>
          <w:lang w:val="ca-ES"/>
        </w:rPr>
        <w:t>utilizando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PostgreSQL</w:t>
      </w:r>
      <w:proofErr w:type="spellEnd"/>
      <w:r w:rsidRPr="008C7040">
        <w:rPr>
          <w:color w:val="414141" w:themeColor="accent5" w:themeShade="80"/>
          <w:lang w:val="ca-ES"/>
        </w:rPr>
        <w:t xml:space="preserve"> ni </w:t>
      </w:r>
      <w:proofErr w:type="spellStart"/>
      <w:r w:rsidRPr="008C7040">
        <w:rPr>
          <w:color w:val="414141" w:themeColor="accent5" w:themeShade="80"/>
          <w:lang w:val="ca-ES"/>
        </w:rPr>
        <w:t>utilizando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otros</w:t>
      </w:r>
      <w:proofErr w:type="spellEnd"/>
      <w:r w:rsidRPr="008C7040">
        <w:rPr>
          <w:color w:val="414141" w:themeColor="accent5" w:themeShade="80"/>
          <w:lang w:val="ca-ES"/>
        </w:rPr>
        <w:t xml:space="preserve"> gestores, </w:t>
      </w:r>
      <w:proofErr w:type="spellStart"/>
      <w:r w:rsidRPr="008C7040">
        <w:rPr>
          <w:color w:val="414141" w:themeColor="accent5" w:themeShade="80"/>
          <w:lang w:val="ca-ES"/>
        </w:rPr>
        <w:t>puesto</w:t>
      </w:r>
      <w:proofErr w:type="spellEnd"/>
      <w:r w:rsidRPr="008C7040">
        <w:rPr>
          <w:color w:val="414141" w:themeColor="accent5" w:themeShade="80"/>
          <w:lang w:val="ca-ES"/>
        </w:rPr>
        <w:t xml:space="preserve"> que incorpora, por </w:t>
      </w:r>
      <w:proofErr w:type="spellStart"/>
      <w:r w:rsidRPr="008C7040">
        <w:rPr>
          <w:color w:val="414141" w:themeColor="accent5" w:themeShade="80"/>
          <w:lang w:val="ca-ES"/>
        </w:rPr>
        <w:t>ejemplo</w:t>
      </w:r>
      <w:proofErr w:type="spellEnd"/>
      <w:r w:rsidRPr="008C7040">
        <w:rPr>
          <w:color w:val="414141" w:themeColor="accent5" w:themeShade="80"/>
          <w:lang w:val="ca-ES"/>
        </w:rPr>
        <w:t xml:space="preserve">, </w:t>
      </w:r>
      <w:proofErr w:type="spellStart"/>
      <w:r w:rsidRPr="008C7040">
        <w:rPr>
          <w:color w:val="414141" w:themeColor="accent5" w:themeShade="80"/>
          <w:lang w:val="ca-ES"/>
        </w:rPr>
        <w:t>operaciones</w:t>
      </w:r>
      <w:proofErr w:type="spellEnd"/>
      <w:r w:rsidRPr="008C7040">
        <w:rPr>
          <w:color w:val="414141" w:themeColor="accent5" w:themeShade="80"/>
          <w:lang w:val="ca-ES"/>
        </w:rPr>
        <w:t xml:space="preserve"> de </w:t>
      </w:r>
      <w:proofErr w:type="spellStart"/>
      <w:r w:rsidRPr="008C7040">
        <w:rPr>
          <w:color w:val="414141" w:themeColor="accent5" w:themeShade="80"/>
          <w:lang w:val="ca-ES"/>
        </w:rPr>
        <w:t>combinación</w:t>
      </w:r>
      <w:proofErr w:type="spellEnd"/>
      <w:r w:rsidRPr="008C7040">
        <w:rPr>
          <w:color w:val="414141" w:themeColor="accent5" w:themeShade="80"/>
          <w:lang w:val="ca-ES"/>
        </w:rPr>
        <w:t xml:space="preserve"> (</w:t>
      </w:r>
      <w:proofErr w:type="spellStart"/>
      <w:r w:rsidRPr="008C7040">
        <w:rPr>
          <w:i/>
          <w:color w:val="414141" w:themeColor="accent5" w:themeShade="80"/>
          <w:lang w:val="ca-ES"/>
        </w:rPr>
        <w:t>join</w:t>
      </w:r>
      <w:proofErr w:type="spellEnd"/>
      <w:r w:rsidRPr="008C7040">
        <w:rPr>
          <w:color w:val="414141" w:themeColor="accent5" w:themeShade="80"/>
          <w:lang w:val="ca-ES"/>
        </w:rPr>
        <w:t xml:space="preserve">), que </w:t>
      </w:r>
      <w:proofErr w:type="spellStart"/>
      <w:r w:rsidRPr="008C7040">
        <w:rPr>
          <w:color w:val="414141" w:themeColor="accent5" w:themeShade="80"/>
          <w:lang w:val="ca-ES"/>
        </w:rPr>
        <w:t>causan</w:t>
      </w:r>
      <w:proofErr w:type="spellEnd"/>
      <w:r w:rsidRPr="008C7040">
        <w:rPr>
          <w:color w:val="414141" w:themeColor="accent5" w:themeShade="80"/>
          <w:lang w:val="ca-ES"/>
        </w:rPr>
        <w:t xml:space="preserve"> (ver material </w:t>
      </w:r>
      <w:proofErr w:type="spellStart"/>
      <w:r w:rsidRPr="008C7040">
        <w:rPr>
          <w:color w:val="414141" w:themeColor="accent5" w:themeShade="80"/>
          <w:lang w:val="ca-ES"/>
        </w:rPr>
        <w:t>didáctico</w:t>
      </w:r>
      <w:proofErr w:type="spellEnd"/>
      <w:r w:rsidRPr="008C7040">
        <w:rPr>
          <w:color w:val="414141" w:themeColor="accent5" w:themeShade="80"/>
          <w:lang w:val="ca-ES"/>
        </w:rPr>
        <w:t xml:space="preserve">) que </w:t>
      </w:r>
      <w:proofErr w:type="spellStart"/>
      <w:r w:rsidRPr="008C7040">
        <w:rPr>
          <w:color w:val="414141" w:themeColor="accent5" w:themeShade="80"/>
          <w:lang w:val="ca-ES"/>
        </w:rPr>
        <w:t>ciertas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operaciones</w:t>
      </w:r>
      <w:proofErr w:type="spellEnd"/>
      <w:r w:rsidRPr="008C7040">
        <w:rPr>
          <w:color w:val="414141" w:themeColor="accent5" w:themeShade="80"/>
          <w:lang w:val="ca-ES"/>
        </w:rPr>
        <w:t xml:space="preserve"> de </w:t>
      </w:r>
      <w:proofErr w:type="spellStart"/>
      <w:r w:rsidRPr="008C7040">
        <w:rPr>
          <w:color w:val="414141" w:themeColor="accent5" w:themeShade="80"/>
          <w:lang w:val="ca-ES"/>
        </w:rPr>
        <w:t>cambio</w:t>
      </w:r>
      <w:proofErr w:type="spellEnd"/>
      <w:r w:rsidRPr="008C7040">
        <w:rPr>
          <w:color w:val="414141" w:themeColor="accent5" w:themeShade="80"/>
          <w:lang w:val="ca-ES"/>
        </w:rPr>
        <w:t xml:space="preserve"> (por </w:t>
      </w:r>
      <w:proofErr w:type="spellStart"/>
      <w:r w:rsidRPr="008C7040">
        <w:rPr>
          <w:color w:val="414141" w:themeColor="accent5" w:themeShade="80"/>
          <w:lang w:val="ca-ES"/>
        </w:rPr>
        <w:t>ejemplo</w:t>
      </w:r>
      <w:proofErr w:type="spellEnd"/>
      <w:r w:rsidRPr="008C7040">
        <w:rPr>
          <w:color w:val="414141" w:themeColor="accent5" w:themeShade="80"/>
          <w:lang w:val="ca-ES"/>
        </w:rPr>
        <w:t xml:space="preserve">, </w:t>
      </w:r>
      <w:proofErr w:type="spellStart"/>
      <w:r w:rsidRPr="008C7040">
        <w:rPr>
          <w:color w:val="414141" w:themeColor="accent5" w:themeShade="80"/>
          <w:lang w:val="ca-ES"/>
        </w:rPr>
        <w:t>borrados</w:t>
      </w:r>
      <w:proofErr w:type="spellEnd"/>
      <w:r w:rsidRPr="008C7040">
        <w:rPr>
          <w:color w:val="414141" w:themeColor="accent5" w:themeShade="80"/>
          <w:lang w:val="ca-ES"/>
        </w:rPr>
        <w:t xml:space="preserve">) no </w:t>
      </w:r>
      <w:proofErr w:type="spellStart"/>
      <w:r w:rsidRPr="008C7040">
        <w:rPr>
          <w:color w:val="414141" w:themeColor="accent5" w:themeShade="80"/>
          <w:lang w:val="ca-ES"/>
        </w:rPr>
        <w:t>tengan</w:t>
      </w:r>
      <w:proofErr w:type="spellEnd"/>
      <w:r w:rsidRPr="008C7040">
        <w:rPr>
          <w:color w:val="414141" w:themeColor="accent5" w:themeShade="80"/>
          <w:lang w:val="ca-ES"/>
        </w:rPr>
        <w:t xml:space="preserve"> una </w:t>
      </w:r>
      <w:proofErr w:type="spellStart"/>
      <w:r w:rsidRPr="008C7040">
        <w:rPr>
          <w:color w:val="414141" w:themeColor="accent5" w:themeShade="80"/>
          <w:lang w:val="ca-ES"/>
        </w:rPr>
        <w:t>semántica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perfectamente</w:t>
      </w:r>
      <w:proofErr w:type="spellEnd"/>
      <w:r w:rsidRPr="008C7040">
        <w:rPr>
          <w:color w:val="414141" w:themeColor="accent5" w:themeShade="80"/>
          <w:lang w:val="ca-ES"/>
        </w:rPr>
        <w:t xml:space="preserve"> definida (no </w:t>
      </w:r>
      <w:proofErr w:type="spellStart"/>
      <w:r w:rsidRPr="008C7040">
        <w:rPr>
          <w:color w:val="414141" w:themeColor="accent5" w:themeShade="80"/>
          <w:lang w:val="ca-ES"/>
        </w:rPr>
        <w:t>está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claro</w:t>
      </w:r>
      <w:proofErr w:type="spellEnd"/>
      <w:r w:rsidRPr="008C7040">
        <w:rPr>
          <w:color w:val="414141" w:themeColor="accent5" w:themeShade="80"/>
          <w:lang w:val="ca-ES"/>
        </w:rPr>
        <w:t xml:space="preserve"> si </w:t>
      </w:r>
      <w:proofErr w:type="spellStart"/>
      <w:r w:rsidRPr="008C7040">
        <w:rPr>
          <w:color w:val="414141" w:themeColor="accent5" w:themeShade="80"/>
          <w:lang w:val="ca-ES"/>
        </w:rPr>
        <w:t>sólo</w:t>
      </w:r>
      <w:proofErr w:type="spellEnd"/>
      <w:r w:rsidRPr="008C7040">
        <w:rPr>
          <w:color w:val="414141" w:themeColor="accent5" w:themeShade="80"/>
          <w:lang w:val="ca-ES"/>
        </w:rPr>
        <w:t xml:space="preserve"> se </w:t>
      </w:r>
      <w:proofErr w:type="spellStart"/>
      <w:r w:rsidRPr="008C7040">
        <w:rPr>
          <w:color w:val="414141" w:themeColor="accent5" w:themeShade="80"/>
          <w:lang w:val="ca-ES"/>
        </w:rPr>
        <w:t>quieren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borrar</w:t>
      </w:r>
      <w:proofErr w:type="spellEnd"/>
      <w:r w:rsidRPr="008C7040">
        <w:rPr>
          <w:color w:val="414141" w:themeColor="accent5" w:themeShade="80"/>
          <w:lang w:val="ca-ES"/>
        </w:rPr>
        <w:t xml:space="preserve"> los </w:t>
      </w:r>
      <w:proofErr w:type="spellStart"/>
      <w:r w:rsidRPr="008C7040">
        <w:rPr>
          <w:color w:val="414141" w:themeColor="accent5" w:themeShade="80"/>
          <w:lang w:val="ca-ES"/>
        </w:rPr>
        <w:t>alquileres</w:t>
      </w:r>
      <w:proofErr w:type="spellEnd"/>
      <w:r w:rsidRPr="008C7040">
        <w:rPr>
          <w:color w:val="414141" w:themeColor="accent5" w:themeShade="80"/>
          <w:lang w:val="ca-ES"/>
        </w:rPr>
        <w:t xml:space="preserve"> de los </w:t>
      </w:r>
      <w:proofErr w:type="spellStart"/>
      <w:r w:rsidRPr="008C7040">
        <w:rPr>
          <w:color w:val="414141" w:themeColor="accent5" w:themeShade="80"/>
          <w:lang w:val="ca-ES"/>
        </w:rPr>
        <w:t>videojuegos</w:t>
      </w:r>
      <w:proofErr w:type="spellEnd"/>
      <w:r w:rsidRPr="008C7040">
        <w:rPr>
          <w:color w:val="414141" w:themeColor="accent5" w:themeShade="80"/>
          <w:lang w:val="ca-ES"/>
        </w:rPr>
        <w:t xml:space="preserve">, o si </w:t>
      </w:r>
      <w:proofErr w:type="spellStart"/>
      <w:r w:rsidRPr="008C7040">
        <w:rPr>
          <w:color w:val="414141" w:themeColor="accent5" w:themeShade="80"/>
          <w:lang w:val="ca-ES"/>
        </w:rPr>
        <w:t>también</w:t>
      </w:r>
      <w:proofErr w:type="spellEnd"/>
      <w:r w:rsidRPr="008C7040">
        <w:rPr>
          <w:color w:val="414141" w:themeColor="accent5" w:themeShade="80"/>
          <w:lang w:val="ca-ES"/>
        </w:rPr>
        <w:t xml:space="preserve"> los clientes que los han </w:t>
      </w:r>
      <w:proofErr w:type="spellStart"/>
      <w:r w:rsidRPr="008C7040">
        <w:rPr>
          <w:color w:val="414141" w:themeColor="accent5" w:themeShade="80"/>
          <w:lang w:val="ca-ES"/>
        </w:rPr>
        <w:t>alquilado</w:t>
      </w:r>
      <w:proofErr w:type="spellEnd"/>
      <w:r w:rsidRPr="008C7040">
        <w:rPr>
          <w:color w:val="414141" w:themeColor="accent5" w:themeShade="80"/>
          <w:lang w:val="ca-ES"/>
        </w:rPr>
        <w:t xml:space="preserve"> y los </w:t>
      </w:r>
      <w:proofErr w:type="spellStart"/>
      <w:r w:rsidRPr="008C7040">
        <w:rPr>
          <w:color w:val="414141" w:themeColor="accent5" w:themeShade="80"/>
          <w:lang w:val="ca-ES"/>
        </w:rPr>
        <w:t>empleados</w:t>
      </w:r>
      <w:proofErr w:type="spellEnd"/>
      <w:r w:rsidRPr="008C7040">
        <w:rPr>
          <w:color w:val="414141" w:themeColor="accent5" w:themeShade="80"/>
          <w:lang w:val="ca-ES"/>
        </w:rPr>
        <w:t xml:space="preserve"> que han </w:t>
      </w:r>
      <w:proofErr w:type="spellStart"/>
      <w:r w:rsidRPr="008C7040">
        <w:rPr>
          <w:color w:val="414141" w:themeColor="accent5" w:themeShade="80"/>
          <w:lang w:val="ca-ES"/>
        </w:rPr>
        <w:t>gestionado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su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alquiler</w:t>
      </w:r>
      <w:proofErr w:type="spellEnd"/>
      <w:r w:rsidRPr="008C7040">
        <w:rPr>
          <w:color w:val="414141" w:themeColor="accent5" w:themeShade="80"/>
          <w:lang w:val="ca-ES"/>
        </w:rPr>
        <w:t xml:space="preserve">). La vista </w:t>
      </w:r>
      <w:proofErr w:type="spellStart"/>
      <w:r w:rsidRPr="008C7040">
        <w:rPr>
          <w:color w:val="414141" w:themeColor="accent5" w:themeShade="80"/>
          <w:lang w:val="ca-ES"/>
        </w:rPr>
        <w:t>tampoco</w:t>
      </w:r>
      <w:proofErr w:type="spellEnd"/>
      <w:r w:rsidRPr="008C7040">
        <w:rPr>
          <w:color w:val="414141" w:themeColor="accent5" w:themeShade="80"/>
          <w:lang w:val="ca-ES"/>
        </w:rPr>
        <w:t xml:space="preserve"> incorpora </w:t>
      </w:r>
      <w:proofErr w:type="spellStart"/>
      <w:r w:rsidRPr="008C7040">
        <w:rPr>
          <w:color w:val="414141" w:themeColor="accent5" w:themeShade="80"/>
          <w:lang w:val="ca-ES"/>
        </w:rPr>
        <w:t>todos</w:t>
      </w:r>
      <w:proofErr w:type="spellEnd"/>
      <w:r w:rsidRPr="008C7040">
        <w:rPr>
          <w:color w:val="414141" w:themeColor="accent5" w:themeShade="80"/>
          <w:lang w:val="ca-ES"/>
        </w:rPr>
        <w:t xml:space="preserve"> los </w:t>
      </w:r>
      <w:proofErr w:type="spellStart"/>
      <w:r w:rsidRPr="008C7040">
        <w:rPr>
          <w:color w:val="414141" w:themeColor="accent5" w:themeShade="80"/>
          <w:lang w:val="ca-ES"/>
        </w:rPr>
        <w:t>atributos</w:t>
      </w:r>
      <w:proofErr w:type="spellEnd"/>
      <w:r w:rsidRPr="008C7040">
        <w:rPr>
          <w:color w:val="414141" w:themeColor="accent5" w:themeShade="80"/>
          <w:lang w:val="ca-ES"/>
        </w:rPr>
        <w:t xml:space="preserve"> de las </w:t>
      </w:r>
      <w:proofErr w:type="spellStart"/>
      <w:r w:rsidRPr="008C7040">
        <w:rPr>
          <w:color w:val="414141" w:themeColor="accent5" w:themeShade="80"/>
          <w:lang w:val="ca-ES"/>
        </w:rPr>
        <w:t>tablas</w:t>
      </w:r>
      <w:proofErr w:type="spellEnd"/>
      <w:r w:rsidRPr="008C7040">
        <w:rPr>
          <w:color w:val="414141" w:themeColor="accent5" w:themeShade="80"/>
          <w:lang w:val="ca-ES"/>
        </w:rPr>
        <w:t xml:space="preserve"> con </w:t>
      </w:r>
      <w:proofErr w:type="spellStart"/>
      <w:r w:rsidRPr="008C7040">
        <w:rPr>
          <w:color w:val="414141" w:themeColor="accent5" w:themeShade="80"/>
          <w:lang w:val="ca-ES"/>
        </w:rPr>
        <w:t>restricción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r w:rsidRPr="008C7040">
        <w:rPr>
          <w:rFonts w:ascii="Courier New" w:hAnsi="Courier New" w:cs="Courier New"/>
          <w:color w:val="414141" w:themeColor="accent5" w:themeShade="80"/>
          <w:lang w:val="ca-ES"/>
        </w:rPr>
        <w:t>NOT NULL</w:t>
      </w:r>
      <w:r w:rsidRPr="008C7040">
        <w:rPr>
          <w:color w:val="414141" w:themeColor="accent5" w:themeShade="80"/>
          <w:lang w:val="ca-ES"/>
        </w:rPr>
        <w:t xml:space="preserve">, por lo </w:t>
      </w:r>
      <w:proofErr w:type="spellStart"/>
      <w:r w:rsidRPr="008C7040">
        <w:rPr>
          <w:color w:val="414141" w:themeColor="accent5" w:themeShade="80"/>
          <w:lang w:val="ca-ES"/>
        </w:rPr>
        <w:t>tanto</w:t>
      </w:r>
      <w:proofErr w:type="spellEnd"/>
      <w:r w:rsidRPr="008C7040">
        <w:rPr>
          <w:color w:val="414141" w:themeColor="accent5" w:themeShade="80"/>
          <w:lang w:val="ca-ES"/>
        </w:rPr>
        <w:t xml:space="preserve">, </w:t>
      </w:r>
      <w:proofErr w:type="spellStart"/>
      <w:r w:rsidRPr="008C7040">
        <w:rPr>
          <w:color w:val="414141" w:themeColor="accent5" w:themeShade="80"/>
          <w:lang w:val="ca-ES"/>
        </w:rPr>
        <w:t>existirán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operaciones</w:t>
      </w:r>
      <w:proofErr w:type="spellEnd"/>
      <w:r w:rsidRPr="008C7040">
        <w:rPr>
          <w:color w:val="414141" w:themeColor="accent5" w:themeShade="80"/>
          <w:lang w:val="ca-ES"/>
        </w:rPr>
        <w:t xml:space="preserve"> de </w:t>
      </w:r>
      <w:proofErr w:type="spellStart"/>
      <w:r w:rsidRPr="008C7040">
        <w:rPr>
          <w:color w:val="414141" w:themeColor="accent5" w:themeShade="80"/>
          <w:lang w:val="ca-ES"/>
        </w:rPr>
        <w:t>cambio</w:t>
      </w:r>
      <w:proofErr w:type="spellEnd"/>
      <w:r w:rsidRPr="008C7040">
        <w:rPr>
          <w:color w:val="414141" w:themeColor="accent5" w:themeShade="80"/>
          <w:lang w:val="ca-ES"/>
        </w:rPr>
        <w:t xml:space="preserve"> (por </w:t>
      </w:r>
      <w:proofErr w:type="spellStart"/>
      <w:r w:rsidRPr="008C7040">
        <w:rPr>
          <w:color w:val="414141" w:themeColor="accent5" w:themeShade="80"/>
          <w:lang w:val="ca-ES"/>
        </w:rPr>
        <w:t>ejemplo</w:t>
      </w:r>
      <w:proofErr w:type="spellEnd"/>
      <w:r w:rsidRPr="008C7040">
        <w:rPr>
          <w:color w:val="414141" w:themeColor="accent5" w:themeShade="80"/>
          <w:lang w:val="ca-ES"/>
        </w:rPr>
        <w:t xml:space="preserve">, </w:t>
      </w:r>
      <w:proofErr w:type="spellStart"/>
      <w:r w:rsidRPr="008C7040">
        <w:rPr>
          <w:color w:val="414141" w:themeColor="accent5" w:themeShade="80"/>
          <w:lang w:val="ca-ES"/>
        </w:rPr>
        <w:t>inserciones</w:t>
      </w:r>
      <w:proofErr w:type="spellEnd"/>
      <w:r w:rsidRPr="008C7040">
        <w:rPr>
          <w:color w:val="414141" w:themeColor="accent5" w:themeShade="80"/>
          <w:lang w:val="ca-ES"/>
        </w:rPr>
        <w:t xml:space="preserve">) que </w:t>
      </w:r>
      <w:proofErr w:type="spellStart"/>
      <w:r w:rsidRPr="008C7040">
        <w:rPr>
          <w:color w:val="414141" w:themeColor="accent5" w:themeShade="80"/>
          <w:lang w:val="ca-ES"/>
        </w:rPr>
        <w:t>serán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imposibles</w:t>
      </w:r>
      <w:proofErr w:type="spellEnd"/>
      <w:r w:rsidRPr="008C7040">
        <w:rPr>
          <w:color w:val="414141" w:themeColor="accent5" w:themeShade="80"/>
          <w:lang w:val="ca-ES"/>
        </w:rPr>
        <w:t xml:space="preserve"> de propagar </w:t>
      </w:r>
      <w:proofErr w:type="spellStart"/>
      <w:r w:rsidRPr="008C7040">
        <w:rPr>
          <w:color w:val="414141" w:themeColor="accent5" w:themeShade="80"/>
          <w:lang w:val="ca-ES"/>
        </w:rPr>
        <w:t>desde</w:t>
      </w:r>
      <w:proofErr w:type="spellEnd"/>
      <w:r w:rsidRPr="008C7040">
        <w:rPr>
          <w:color w:val="414141" w:themeColor="accent5" w:themeShade="80"/>
          <w:lang w:val="ca-ES"/>
        </w:rPr>
        <w:t xml:space="preserve"> la vista </w:t>
      </w:r>
      <w:proofErr w:type="spellStart"/>
      <w:r w:rsidRPr="008C7040">
        <w:rPr>
          <w:color w:val="414141" w:themeColor="accent5" w:themeShade="80"/>
          <w:lang w:val="ca-ES"/>
        </w:rPr>
        <w:t>hacia</w:t>
      </w:r>
      <w:proofErr w:type="spellEnd"/>
      <w:r w:rsidRPr="008C7040">
        <w:rPr>
          <w:color w:val="414141" w:themeColor="accent5" w:themeShade="80"/>
          <w:lang w:val="ca-ES"/>
        </w:rPr>
        <w:t xml:space="preserve"> las </w:t>
      </w:r>
      <w:proofErr w:type="spellStart"/>
      <w:r w:rsidRPr="008C7040">
        <w:rPr>
          <w:color w:val="414141" w:themeColor="accent5" w:themeShade="80"/>
          <w:lang w:val="ca-ES"/>
        </w:rPr>
        <w:t>tablas</w:t>
      </w:r>
      <w:proofErr w:type="spellEnd"/>
      <w:r w:rsidRPr="008C7040">
        <w:rPr>
          <w:color w:val="414141" w:themeColor="accent5" w:themeShade="80"/>
          <w:lang w:val="ca-ES"/>
        </w:rPr>
        <w:t xml:space="preserve"> </w:t>
      </w:r>
      <w:proofErr w:type="spellStart"/>
      <w:r w:rsidRPr="008C7040">
        <w:rPr>
          <w:color w:val="414141" w:themeColor="accent5" w:themeShade="80"/>
          <w:lang w:val="ca-ES"/>
        </w:rPr>
        <w:t>implicadas</w:t>
      </w:r>
      <w:proofErr w:type="spellEnd"/>
      <w:r w:rsidRPr="008C7040">
        <w:rPr>
          <w:color w:val="414141" w:themeColor="accent5" w:themeShade="80"/>
          <w:lang w:val="ca-ES"/>
        </w:rPr>
        <w:t xml:space="preserve"> en la </w:t>
      </w:r>
      <w:proofErr w:type="spellStart"/>
      <w:r w:rsidRPr="008C7040">
        <w:rPr>
          <w:color w:val="414141" w:themeColor="accent5" w:themeShade="80"/>
          <w:lang w:val="ca-ES"/>
        </w:rPr>
        <w:t>definición</w:t>
      </w:r>
      <w:proofErr w:type="spellEnd"/>
      <w:r w:rsidRPr="008C7040">
        <w:rPr>
          <w:color w:val="414141" w:themeColor="accent5" w:themeShade="80"/>
          <w:lang w:val="ca-ES"/>
        </w:rPr>
        <w:t xml:space="preserve"> de la vista.</w:t>
      </w:r>
    </w:p>
    <w:p w14:paraId="15577D59" w14:textId="3456232E" w:rsidR="00F062AC" w:rsidRPr="0001240E" w:rsidRDefault="00F062AC" w:rsidP="003423BC">
      <w:pPr>
        <w:pBdr>
          <w:top w:val="single" w:sz="4" w:space="1" w:color="000078" w:themeColor="background1"/>
          <w:left w:val="single" w:sz="4" w:space="4" w:color="000078" w:themeColor="background1"/>
          <w:bottom w:val="single" w:sz="4" w:space="1" w:color="000078" w:themeColor="background1"/>
          <w:right w:val="single" w:sz="4" w:space="4" w:color="000078" w:themeColor="background1"/>
        </w:pBdr>
        <w:tabs>
          <w:tab w:val="left" w:pos="284"/>
        </w:tabs>
        <w:jc w:val="both"/>
        <w:rPr>
          <w:lang w:val="ca-ES"/>
        </w:rPr>
      </w:pPr>
      <w:r w:rsidRPr="0001240E">
        <w:rPr>
          <w:b/>
          <w:bCs/>
          <w:sz w:val="20"/>
          <w:szCs w:val="20"/>
          <w:lang w:val="ca-ES"/>
        </w:rPr>
        <w:t xml:space="preserve">7. </w:t>
      </w:r>
      <w:r w:rsidR="000201EB" w:rsidRPr="0001240E">
        <w:rPr>
          <w:b/>
          <w:bCs/>
          <w:sz w:val="20"/>
          <w:szCs w:val="20"/>
          <w:lang w:val="ca-ES"/>
        </w:rPr>
        <w:t>DESTRUCCIÓ</w:t>
      </w:r>
      <w:r w:rsidR="008C7040">
        <w:rPr>
          <w:b/>
          <w:bCs/>
          <w:sz w:val="20"/>
          <w:szCs w:val="20"/>
          <w:lang w:val="ca-ES"/>
        </w:rPr>
        <w:t>N</w:t>
      </w:r>
      <w:r w:rsidR="000201EB" w:rsidRPr="0001240E">
        <w:rPr>
          <w:b/>
          <w:bCs/>
          <w:sz w:val="20"/>
          <w:szCs w:val="20"/>
          <w:lang w:val="ca-ES"/>
        </w:rPr>
        <w:t xml:space="preserve"> DE LA BD DE VIDEOJ</w:t>
      </w:r>
      <w:r w:rsidR="008C7040">
        <w:rPr>
          <w:b/>
          <w:bCs/>
          <w:sz w:val="20"/>
          <w:szCs w:val="20"/>
          <w:lang w:val="ca-ES"/>
        </w:rPr>
        <w:t>UEGOS</w:t>
      </w:r>
    </w:p>
    <w:p w14:paraId="5CE1CE94" w14:textId="77777777" w:rsidR="008C7040" w:rsidRDefault="008C7040" w:rsidP="00F062AC">
      <w:pPr>
        <w:pStyle w:val="Textoindependiente"/>
        <w:rPr>
          <w:lang w:val="ca-ES"/>
        </w:rPr>
      </w:pPr>
      <w:proofErr w:type="spellStart"/>
      <w:r w:rsidRPr="008C7040">
        <w:rPr>
          <w:lang w:val="ca-ES"/>
        </w:rPr>
        <w:t>Finalmente</w:t>
      </w:r>
      <w:proofErr w:type="spellEnd"/>
      <w:r w:rsidRPr="008C7040">
        <w:rPr>
          <w:lang w:val="ca-ES"/>
        </w:rPr>
        <w:t xml:space="preserve">, si se </w:t>
      </w:r>
      <w:proofErr w:type="spellStart"/>
      <w:r w:rsidRPr="008C7040">
        <w:rPr>
          <w:lang w:val="ca-ES"/>
        </w:rPr>
        <w:t>desea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hacer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limpieza</w:t>
      </w:r>
      <w:proofErr w:type="spellEnd"/>
      <w:r w:rsidRPr="008C7040">
        <w:rPr>
          <w:lang w:val="ca-ES"/>
        </w:rPr>
        <w:t xml:space="preserve"> de </w:t>
      </w:r>
      <w:proofErr w:type="spellStart"/>
      <w:r w:rsidRPr="008C7040">
        <w:rPr>
          <w:lang w:val="ca-ES"/>
        </w:rPr>
        <w:t>todo</w:t>
      </w:r>
      <w:proofErr w:type="spellEnd"/>
      <w:r w:rsidRPr="008C7040">
        <w:rPr>
          <w:lang w:val="ca-ES"/>
        </w:rPr>
        <w:t xml:space="preserve">, </w:t>
      </w:r>
      <w:proofErr w:type="spellStart"/>
      <w:r w:rsidRPr="008C7040">
        <w:rPr>
          <w:lang w:val="ca-ES"/>
        </w:rPr>
        <w:t>procedemos</w:t>
      </w:r>
      <w:proofErr w:type="spellEnd"/>
      <w:r w:rsidRPr="008C7040">
        <w:rPr>
          <w:lang w:val="ca-ES"/>
        </w:rPr>
        <w:t xml:space="preserve"> a la </w:t>
      </w:r>
      <w:proofErr w:type="spellStart"/>
      <w:r w:rsidRPr="008C7040">
        <w:rPr>
          <w:lang w:val="ca-ES"/>
        </w:rPr>
        <w:t>destrucción</w:t>
      </w:r>
      <w:proofErr w:type="spellEnd"/>
      <w:r w:rsidRPr="008C7040">
        <w:rPr>
          <w:lang w:val="ca-ES"/>
        </w:rPr>
        <w:t xml:space="preserve"> de la BD, </w:t>
      </w:r>
      <w:proofErr w:type="spellStart"/>
      <w:r w:rsidRPr="008C7040">
        <w:rPr>
          <w:lang w:val="ca-ES"/>
        </w:rPr>
        <w:t>ejecutando</w:t>
      </w:r>
      <w:proofErr w:type="spellEnd"/>
      <w:r w:rsidRPr="008C7040">
        <w:rPr>
          <w:lang w:val="ca-ES"/>
        </w:rPr>
        <w:t xml:space="preserve"> para </w:t>
      </w:r>
      <w:proofErr w:type="spellStart"/>
      <w:r w:rsidRPr="008C7040">
        <w:rPr>
          <w:lang w:val="ca-ES"/>
        </w:rPr>
        <w:t>ello</w:t>
      </w:r>
      <w:proofErr w:type="spellEnd"/>
      <w:r w:rsidRPr="008C7040">
        <w:rPr>
          <w:lang w:val="ca-ES"/>
        </w:rPr>
        <w:t xml:space="preserve"> las </w:t>
      </w:r>
      <w:proofErr w:type="spellStart"/>
      <w:r w:rsidRPr="008C7040">
        <w:rPr>
          <w:lang w:val="ca-ES"/>
        </w:rPr>
        <w:t>siguientes</w:t>
      </w:r>
      <w:proofErr w:type="spellEnd"/>
      <w:r w:rsidRPr="008C7040">
        <w:rPr>
          <w:lang w:val="ca-ES"/>
        </w:rPr>
        <w:t xml:space="preserve"> </w:t>
      </w:r>
      <w:proofErr w:type="spellStart"/>
      <w:r w:rsidRPr="008C7040">
        <w:rPr>
          <w:lang w:val="ca-ES"/>
        </w:rPr>
        <w:t>sentencias</w:t>
      </w:r>
      <w:proofErr w:type="spellEnd"/>
      <w:r w:rsidRPr="008C7040">
        <w:rPr>
          <w:lang w:val="ca-ES"/>
        </w:rPr>
        <w:t>:</w:t>
      </w:r>
    </w:p>
    <w:p w14:paraId="7F98A5D9" w14:textId="77777777" w:rsidR="008C7040" w:rsidRDefault="008C7040" w:rsidP="00F062AC">
      <w:pPr>
        <w:pStyle w:val="Textoindependiente"/>
        <w:rPr>
          <w:lang w:val="ca-ES"/>
        </w:rPr>
      </w:pPr>
    </w:p>
    <w:p w14:paraId="6DF3F53B" w14:textId="77777777" w:rsidR="00F062AC" w:rsidRPr="0001240E" w:rsidRDefault="00F062AC" w:rsidP="00F062AC">
      <w:pPr>
        <w:spacing w:after="0" w:line="240" w:lineRule="auto"/>
        <w:jc w:val="both"/>
        <w:rPr>
          <w:lang w:val="ca-ES"/>
        </w:rPr>
      </w:pPr>
    </w:p>
    <w:p w14:paraId="4313BE90" w14:textId="77777777" w:rsidR="00F062AC" w:rsidRPr="0001240E" w:rsidRDefault="00F062AC" w:rsidP="00F062AC">
      <w:pPr>
        <w:pBdr>
          <w:top w:val="single" w:sz="4" w:space="1" w:color="000080"/>
          <w:left w:val="single" w:sz="4" w:space="4" w:color="000080"/>
          <w:bottom w:val="single" w:sz="4" w:space="1" w:color="000080"/>
          <w:right w:val="single" w:sz="4" w:space="4" w:color="000080"/>
        </w:pBdr>
        <w:spacing w:after="0" w:line="240" w:lineRule="auto"/>
        <w:rPr>
          <w:rFonts w:ascii="Courier New" w:hAnsi="Courier New" w:cs="Courier New"/>
          <w:lang w:val="ca-ES"/>
        </w:rPr>
      </w:pPr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--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Delete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the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 data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and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the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 SCHEMA</w:t>
      </w:r>
    </w:p>
    <w:p w14:paraId="678263F7" w14:textId="77777777" w:rsidR="00F062AC" w:rsidRPr="0001240E" w:rsidRDefault="00F062AC" w:rsidP="00F062AC">
      <w:pPr>
        <w:pBdr>
          <w:top w:val="single" w:sz="4" w:space="1" w:color="000080"/>
          <w:left w:val="single" w:sz="4" w:space="4" w:color="000080"/>
          <w:bottom w:val="single" w:sz="4" w:space="1" w:color="000080"/>
          <w:right w:val="single" w:sz="4" w:space="4" w:color="000080"/>
        </w:pBdr>
        <w:spacing w:after="0" w:line="240" w:lineRule="auto"/>
        <w:rPr>
          <w:rFonts w:ascii="Courier New" w:hAnsi="Courier New" w:cs="Courier New"/>
          <w:sz w:val="16"/>
          <w:szCs w:val="16"/>
          <w:lang w:val="ca-ES"/>
        </w:rPr>
      </w:pPr>
    </w:p>
    <w:p w14:paraId="1041E9C7" w14:textId="77777777" w:rsidR="00F062AC" w:rsidRPr="0001240E" w:rsidRDefault="00F062AC" w:rsidP="00F062AC">
      <w:pPr>
        <w:pBdr>
          <w:top w:val="single" w:sz="4" w:space="1" w:color="000080"/>
          <w:left w:val="single" w:sz="4" w:space="4" w:color="000080"/>
          <w:bottom w:val="single" w:sz="4" w:space="1" w:color="000080"/>
          <w:right w:val="single" w:sz="4" w:space="4" w:color="000080"/>
        </w:pBdr>
        <w:spacing w:after="0" w:line="240" w:lineRule="auto"/>
        <w:rPr>
          <w:rFonts w:ascii="Courier New" w:hAnsi="Courier New" w:cs="Courier New"/>
          <w:lang w:val="ca-ES"/>
        </w:rPr>
      </w:pPr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DROP SCHEMA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videogames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 CASCADE;</w:t>
      </w:r>
    </w:p>
    <w:p w14:paraId="4BB2321C" w14:textId="77777777" w:rsidR="00F062AC" w:rsidRPr="0001240E" w:rsidRDefault="00F062AC" w:rsidP="00F062AC">
      <w:pPr>
        <w:pBdr>
          <w:top w:val="single" w:sz="4" w:space="1" w:color="000080"/>
          <w:left w:val="single" w:sz="4" w:space="4" w:color="000080"/>
          <w:bottom w:val="single" w:sz="4" w:space="1" w:color="000080"/>
          <w:right w:val="single" w:sz="4" w:space="4" w:color="000080"/>
        </w:pBdr>
        <w:spacing w:after="0" w:line="240" w:lineRule="auto"/>
        <w:rPr>
          <w:rFonts w:ascii="Courier New" w:hAnsi="Courier New" w:cs="Courier New"/>
          <w:sz w:val="16"/>
          <w:szCs w:val="16"/>
          <w:lang w:val="ca-ES"/>
        </w:rPr>
      </w:pPr>
    </w:p>
    <w:p w14:paraId="0E394C91" w14:textId="77777777" w:rsidR="00F062AC" w:rsidRPr="0001240E" w:rsidRDefault="00F062AC" w:rsidP="00F062AC">
      <w:pPr>
        <w:pBdr>
          <w:top w:val="single" w:sz="4" w:space="1" w:color="000080"/>
          <w:left w:val="single" w:sz="4" w:space="4" w:color="000080"/>
          <w:bottom w:val="single" w:sz="4" w:space="1" w:color="000080"/>
          <w:right w:val="single" w:sz="4" w:space="4" w:color="000080"/>
        </w:pBdr>
        <w:spacing w:after="0" w:line="240" w:lineRule="auto"/>
        <w:rPr>
          <w:rFonts w:ascii="Courier New" w:hAnsi="Courier New" w:cs="Courier New"/>
          <w:lang w:val="ca-ES"/>
        </w:rPr>
      </w:pPr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SET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search_path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 TO "$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user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 xml:space="preserve">", </w:t>
      </w:r>
      <w:proofErr w:type="spellStart"/>
      <w:r w:rsidRPr="0001240E">
        <w:rPr>
          <w:rFonts w:ascii="Courier New" w:hAnsi="Courier New" w:cs="Courier New"/>
          <w:sz w:val="16"/>
          <w:szCs w:val="16"/>
          <w:lang w:val="ca-ES"/>
        </w:rPr>
        <w:t>public</w:t>
      </w:r>
      <w:proofErr w:type="spellEnd"/>
      <w:r w:rsidRPr="0001240E">
        <w:rPr>
          <w:rFonts w:ascii="Courier New" w:hAnsi="Courier New" w:cs="Courier New"/>
          <w:sz w:val="16"/>
          <w:szCs w:val="16"/>
          <w:lang w:val="ca-ES"/>
        </w:rPr>
        <w:t>;</w:t>
      </w:r>
    </w:p>
    <w:p w14:paraId="473B1BD6" w14:textId="77777777" w:rsidR="00F062AC" w:rsidRPr="0001240E" w:rsidRDefault="00F062AC" w:rsidP="00F062AC">
      <w:pPr>
        <w:pBdr>
          <w:top w:val="single" w:sz="4" w:space="1" w:color="000080"/>
          <w:left w:val="single" w:sz="4" w:space="4" w:color="000080"/>
          <w:bottom w:val="single" w:sz="4" w:space="1" w:color="000080"/>
          <w:right w:val="single" w:sz="4" w:space="4" w:color="000080"/>
        </w:pBdr>
        <w:spacing w:after="0" w:line="240" w:lineRule="auto"/>
        <w:rPr>
          <w:rFonts w:ascii="Courier New" w:hAnsi="Courier New" w:cs="Courier New"/>
          <w:sz w:val="16"/>
          <w:szCs w:val="16"/>
          <w:highlight w:val="green"/>
          <w:lang w:val="ca-ES"/>
        </w:rPr>
      </w:pPr>
    </w:p>
    <w:p w14:paraId="41A7AD52" w14:textId="77777777" w:rsidR="00F062AC" w:rsidRPr="0001240E" w:rsidRDefault="00F062AC" w:rsidP="00F062AC">
      <w:pPr>
        <w:rPr>
          <w:rFonts w:ascii="Courier New" w:hAnsi="Courier New" w:cs="Courier New"/>
          <w:lang w:val="ca-ES"/>
        </w:rPr>
      </w:pPr>
    </w:p>
    <w:sectPr w:rsidR="00F062AC" w:rsidRPr="0001240E" w:rsidSect="007E6C17">
      <w:headerReference w:type="even" r:id="rId17"/>
      <w:headerReference w:type="default" r:id="rId18"/>
      <w:footerReference w:type="default" r:id="rId19"/>
      <w:headerReference w:type="first" r:id="rId20"/>
      <w:footerReference w:type="first" r:id="rId21"/>
      <w:pgSz w:w="11900" w:h="16840"/>
      <w:pgMar w:top="284" w:right="1134" w:bottom="284" w:left="204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E7052" w14:textId="77777777" w:rsidR="004819A8" w:rsidRDefault="004819A8" w:rsidP="00FE5CBE">
      <w:r>
        <w:separator/>
      </w:r>
    </w:p>
  </w:endnote>
  <w:endnote w:type="continuationSeparator" w:id="0">
    <w:p w14:paraId="12CABC49" w14:textId="77777777" w:rsidR="004819A8" w:rsidRDefault="004819A8" w:rsidP="00FE5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OC Sans">
    <w:altName w:val="Calibri"/>
    <w:charset w:val="00"/>
    <w:family w:val="auto"/>
    <w:pitch w:val="variable"/>
    <w:sig w:usb0="00000001" w:usb1="00000001" w:usb2="00000000" w:usb3="00000000" w:csb0="00000093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UOC Serif">
    <w:altName w:val="Calibri"/>
    <w:charset w:val="00"/>
    <w:family w:val="auto"/>
    <w:pitch w:val="variable"/>
    <w:sig w:usb0="00000001" w:usb1="00000001" w:usb2="00000000" w:usb3="00000000" w:csb0="00000093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Sans Serif">
    <w:altName w:val="Microsoft Sans Serif"/>
    <w:charset w:val="00"/>
    <w:family w:val="swiss"/>
    <w:pitch w:val="variable"/>
  </w:font>
  <w:font w:name="Tahoma"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7B11B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0442495B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7E04D4CA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1A643415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112ED649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4CDF5B07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2FB3F156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253E4942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618D3AB9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0212AB92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214CA3C8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1433FBCA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294F2D7B" w14:textId="77777777" w:rsidR="004819A8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tbl>
    <w:tblPr>
      <w:tblStyle w:val="Tablaconcuadrcula"/>
      <w:tblW w:w="8663" w:type="dxa"/>
      <w:tblBorders>
        <w:top w:val="single" w:sz="2" w:space="0" w:color="73EDFF" w:themeColor="text2"/>
        <w:left w:val="single" w:sz="2" w:space="0" w:color="73EDFF" w:themeColor="text2"/>
        <w:bottom w:val="single" w:sz="2" w:space="0" w:color="73EDFF" w:themeColor="text2"/>
        <w:right w:val="single" w:sz="2" w:space="0" w:color="73EDFF" w:themeColor="text2"/>
        <w:insideH w:val="single" w:sz="2" w:space="0" w:color="73EDFF" w:themeColor="text2"/>
        <w:insideV w:val="single" w:sz="2" w:space="0" w:color="73EDFF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87"/>
      <w:gridCol w:w="66"/>
      <w:gridCol w:w="1667"/>
      <w:gridCol w:w="88"/>
      <w:gridCol w:w="1755"/>
    </w:tblGrid>
    <w:tr w:rsidR="004819A8" w:rsidRPr="00330EFF" w14:paraId="1950F851" w14:textId="77777777" w:rsidTr="00D007CC">
      <w:trPr>
        <w:cantSplit/>
        <w:trHeight w:val="267"/>
      </w:trPr>
      <w:tc>
        <w:tcPr>
          <w:tcW w:w="5087" w:type="dxa"/>
          <w:tcBorders>
            <w:top w:val="single" w:sz="18" w:space="0" w:color="73EDFF" w:themeColor="text2"/>
            <w:left w:val="nil"/>
            <w:bottom w:val="nil"/>
            <w:right w:val="single" w:sz="24" w:space="0" w:color="FFFFFF" w:themeColor="background2"/>
          </w:tcBorders>
          <w:vAlign w:val="center"/>
        </w:tcPr>
        <w:p w14:paraId="5D908AE5" w14:textId="0BB4F674" w:rsidR="004819A8" w:rsidRPr="005A0CED" w:rsidRDefault="00EB4364" w:rsidP="00330EFF">
          <w:pPr>
            <w:pStyle w:val="Piedepgina"/>
            <w:tabs>
              <w:tab w:val="clear" w:pos="0"/>
            </w:tabs>
            <w:spacing w:after="0"/>
            <w:rPr>
              <w:color w:val="000078" w:themeColor="accent1"/>
            </w:rPr>
          </w:pPr>
          <w:r>
            <w:rPr>
              <w:color w:val="000078" w:themeColor="accent1"/>
              <w:shd w:val="clear" w:color="auto" w:fill="FFFFFF"/>
            </w:rPr>
            <w:t>Uso de bases de datos / bases de datos</w:t>
          </w:r>
        </w:p>
      </w:tc>
      <w:tc>
        <w:tcPr>
          <w:tcW w:w="66" w:type="dxa"/>
          <w:tcBorders>
            <w:top w:val="single" w:sz="18" w:space="0" w:color="FFFFFF" w:themeColor="background2"/>
            <w:left w:val="single" w:sz="24" w:space="0" w:color="FFFFFF" w:themeColor="background2"/>
            <w:bottom w:val="single" w:sz="24" w:space="0" w:color="FFFFFF" w:themeColor="background2"/>
            <w:right w:val="single" w:sz="24" w:space="0" w:color="FFFFFF" w:themeColor="background2"/>
          </w:tcBorders>
        </w:tcPr>
        <w:p w14:paraId="0D2D4A69" w14:textId="77777777" w:rsidR="004819A8" w:rsidRPr="00330EFF" w:rsidRDefault="004819A8" w:rsidP="00D007CC">
          <w:pPr>
            <w:pStyle w:val="Piedepgina"/>
            <w:spacing w:after="0"/>
            <w:rPr>
              <w:color w:val="000078" w:themeColor="accent1"/>
            </w:rPr>
          </w:pPr>
        </w:p>
      </w:tc>
      <w:tc>
        <w:tcPr>
          <w:tcW w:w="1667" w:type="dxa"/>
          <w:tcBorders>
            <w:top w:val="single" w:sz="18" w:space="0" w:color="73EDFF" w:themeColor="text2"/>
            <w:left w:val="single" w:sz="24" w:space="0" w:color="FFFFFF" w:themeColor="background2"/>
            <w:bottom w:val="nil"/>
            <w:right w:val="single" w:sz="24" w:space="0" w:color="FFFFFF" w:themeColor="background2"/>
          </w:tcBorders>
          <w:vAlign w:val="center"/>
        </w:tcPr>
        <w:p w14:paraId="1D8C621B" w14:textId="49FD3EB6" w:rsidR="004819A8" w:rsidRPr="00330EFF" w:rsidRDefault="004819A8" w:rsidP="00D007CC">
          <w:pPr>
            <w:pStyle w:val="Piedepgina"/>
            <w:spacing w:after="0"/>
            <w:rPr>
              <w:color w:val="000078" w:themeColor="accent1"/>
            </w:rPr>
          </w:pPr>
        </w:p>
      </w:tc>
      <w:tc>
        <w:tcPr>
          <w:tcW w:w="88" w:type="dxa"/>
          <w:tcBorders>
            <w:top w:val="single" w:sz="18" w:space="0" w:color="FFFFFF" w:themeColor="background2"/>
            <w:left w:val="single" w:sz="24" w:space="0" w:color="FFFFFF" w:themeColor="background2"/>
            <w:bottom w:val="single" w:sz="24" w:space="0" w:color="FFFFFF" w:themeColor="background2"/>
            <w:right w:val="single" w:sz="24" w:space="0" w:color="FFFFFF" w:themeColor="background2"/>
          </w:tcBorders>
        </w:tcPr>
        <w:p w14:paraId="2D9C75FC" w14:textId="77777777" w:rsidR="004819A8" w:rsidRPr="00330EFF" w:rsidRDefault="004819A8" w:rsidP="00D007CC">
          <w:pPr>
            <w:pStyle w:val="Piedepgina"/>
            <w:spacing w:after="0"/>
            <w:rPr>
              <w:color w:val="000078" w:themeColor="accent1"/>
            </w:rPr>
          </w:pPr>
        </w:p>
      </w:tc>
      <w:tc>
        <w:tcPr>
          <w:tcW w:w="1755" w:type="dxa"/>
          <w:tcBorders>
            <w:top w:val="single" w:sz="18" w:space="0" w:color="73EDFF" w:themeColor="text2"/>
            <w:left w:val="single" w:sz="24" w:space="0" w:color="FFFFFF" w:themeColor="background2"/>
            <w:bottom w:val="nil"/>
            <w:right w:val="nil"/>
          </w:tcBorders>
          <w:vAlign w:val="center"/>
        </w:tcPr>
        <w:p w14:paraId="666705A8" w14:textId="42FCCDE3" w:rsidR="004819A8" w:rsidRPr="00330EFF" w:rsidRDefault="004819A8" w:rsidP="00D007CC">
          <w:pPr>
            <w:pStyle w:val="Piedepgina"/>
            <w:spacing w:after="0"/>
            <w:rPr>
              <w:color w:val="000078" w:themeColor="accent1"/>
            </w:rPr>
          </w:pPr>
          <w:r w:rsidRPr="00330EFF">
            <w:rPr>
              <w:color w:val="000078" w:themeColor="accent1"/>
            </w:rPr>
            <w:t>p</w:t>
          </w:r>
          <w:r w:rsidR="00EB4364">
            <w:rPr>
              <w:color w:val="000078" w:themeColor="accent1"/>
            </w:rPr>
            <w:t>á</w:t>
          </w:r>
          <w:r w:rsidR="004C2697">
            <w:rPr>
              <w:color w:val="000078" w:themeColor="accent1"/>
            </w:rPr>
            <w:t>g</w:t>
          </w:r>
          <w:r w:rsidRPr="00330EFF">
            <w:rPr>
              <w:color w:val="000078" w:themeColor="accent1"/>
            </w:rPr>
            <w:t xml:space="preserve">. </w:t>
          </w:r>
          <w:r w:rsidRPr="00330EFF">
            <w:rPr>
              <w:color w:val="000078" w:themeColor="accent1"/>
            </w:rPr>
            <w:fldChar w:fldCharType="begin"/>
          </w:r>
          <w:r w:rsidRPr="00330EFF">
            <w:rPr>
              <w:color w:val="000078" w:themeColor="accent1"/>
            </w:rPr>
            <w:instrText>PAGE   \* MERGEFORMAT</w:instrText>
          </w:r>
          <w:r w:rsidRPr="00330EFF">
            <w:rPr>
              <w:color w:val="000078" w:themeColor="accent1"/>
            </w:rPr>
            <w:fldChar w:fldCharType="separate"/>
          </w:r>
          <w:r>
            <w:rPr>
              <w:noProof/>
              <w:color w:val="000078" w:themeColor="accent1"/>
            </w:rPr>
            <w:t>13</w:t>
          </w:r>
          <w:r w:rsidRPr="00330EFF">
            <w:rPr>
              <w:color w:val="000078" w:themeColor="accent1"/>
            </w:rPr>
            <w:fldChar w:fldCharType="end"/>
          </w:r>
        </w:p>
      </w:tc>
    </w:tr>
  </w:tbl>
  <w:p w14:paraId="5252FFAF" w14:textId="77777777" w:rsidR="004819A8" w:rsidRPr="00330EFF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  <w:rPr>
        <w:color w:val="000078" w:themeColor="accent1"/>
      </w:rPr>
    </w:pPr>
  </w:p>
  <w:p w14:paraId="5527C89F" w14:textId="77777777" w:rsidR="004819A8" w:rsidRPr="00330EFF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  <w:rPr>
        <w:color w:val="000078" w:themeColor="accent1"/>
      </w:rPr>
    </w:pPr>
  </w:p>
  <w:p w14:paraId="724852C0" w14:textId="77777777" w:rsidR="004819A8" w:rsidRPr="00330EFF" w:rsidRDefault="004819A8" w:rsidP="00FF2FD7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  <w:rPr>
        <w:color w:val="000078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46E1B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0A50F07B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5E265D06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00CB8DD1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1C0C4E37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1F214BCE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5B65E92D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6FAF428B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3198B2E7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4A140AAE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7DEA88FA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2995E1DF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p w14:paraId="7606F602" w14:textId="77777777" w:rsidR="004819A8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</w:pPr>
  </w:p>
  <w:tbl>
    <w:tblPr>
      <w:tblStyle w:val="Tablaconcuadrcula"/>
      <w:tblW w:w="8663" w:type="dxa"/>
      <w:tblBorders>
        <w:top w:val="single" w:sz="2" w:space="0" w:color="73EDFF" w:themeColor="text2"/>
        <w:left w:val="single" w:sz="2" w:space="0" w:color="73EDFF" w:themeColor="text2"/>
        <w:bottom w:val="single" w:sz="2" w:space="0" w:color="73EDFF" w:themeColor="text2"/>
        <w:right w:val="single" w:sz="2" w:space="0" w:color="73EDFF" w:themeColor="text2"/>
        <w:insideH w:val="single" w:sz="2" w:space="0" w:color="73EDFF" w:themeColor="text2"/>
        <w:insideV w:val="single" w:sz="2" w:space="0" w:color="73EDFF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87"/>
      <w:gridCol w:w="66"/>
      <w:gridCol w:w="1667"/>
      <w:gridCol w:w="88"/>
      <w:gridCol w:w="1755"/>
    </w:tblGrid>
    <w:tr w:rsidR="004819A8" w:rsidRPr="00330EFF" w14:paraId="1B76BE22" w14:textId="77777777" w:rsidTr="004819A8">
      <w:trPr>
        <w:cantSplit/>
        <w:trHeight w:val="267"/>
      </w:trPr>
      <w:tc>
        <w:tcPr>
          <w:tcW w:w="5087" w:type="dxa"/>
          <w:tcBorders>
            <w:top w:val="single" w:sz="18" w:space="0" w:color="73EDFF" w:themeColor="text2"/>
            <w:left w:val="nil"/>
            <w:bottom w:val="nil"/>
            <w:right w:val="single" w:sz="24" w:space="0" w:color="FFFFFF" w:themeColor="background2"/>
          </w:tcBorders>
          <w:vAlign w:val="center"/>
        </w:tcPr>
        <w:p w14:paraId="0418AE4E" w14:textId="7BE66529" w:rsidR="004819A8" w:rsidRPr="00EB4364" w:rsidRDefault="00EB4364" w:rsidP="004819A8">
          <w:pPr>
            <w:pStyle w:val="Piedepgina"/>
            <w:tabs>
              <w:tab w:val="clear" w:pos="0"/>
            </w:tabs>
            <w:spacing w:after="0"/>
            <w:rPr>
              <w:color w:val="000078" w:themeColor="accent1"/>
              <w:shd w:val="clear" w:color="auto" w:fill="FFFFFF"/>
            </w:rPr>
          </w:pPr>
          <w:r>
            <w:rPr>
              <w:color w:val="000078" w:themeColor="accent1"/>
              <w:shd w:val="clear" w:color="auto" w:fill="FFFFFF"/>
            </w:rPr>
            <w:t>Uso</w:t>
          </w:r>
          <w:r w:rsidR="004819A8">
            <w:rPr>
              <w:color w:val="000078" w:themeColor="accent1"/>
              <w:shd w:val="clear" w:color="auto" w:fill="FFFFFF"/>
            </w:rPr>
            <w:t xml:space="preserve"> de bases de </w:t>
          </w:r>
          <w:r>
            <w:rPr>
              <w:color w:val="000078" w:themeColor="accent1"/>
              <w:shd w:val="clear" w:color="auto" w:fill="FFFFFF"/>
            </w:rPr>
            <w:t xml:space="preserve">datos </w:t>
          </w:r>
          <w:r w:rsidR="004819A8">
            <w:rPr>
              <w:color w:val="000078" w:themeColor="accent1"/>
              <w:shd w:val="clear" w:color="auto" w:fill="FFFFFF"/>
            </w:rPr>
            <w:t xml:space="preserve">/ bases de </w:t>
          </w:r>
          <w:r>
            <w:rPr>
              <w:color w:val="000078" w:themeColor="accent1"/>
              <w:shd w:val="clear" w:color="auto" w:fill="FFFFFF"/>
            </w:rPr>
            <w:t>datos</w:t>
          </w:r>
        </w:p>
      </w:tc>
      <w:tc>
        <w:tcPr>
          <w:tcW w:w="66" w:type="dxa"/>
          <w:tcBorders>
            <w:top w:val="single" w:sz="18" w:space="0" w:color="FFFFFF" w:themeColor="background2"/>
            <w:left w:val="single" w:sz="24" w:space="0" w:color="FFFFFF" w:themeColor="background2"/>
            <w:bottom w:val="single" w:sz="24" w:space="0" w:color="FFFFFF" w:themeColor="background2"/>
            <w:right w:val="single" w:sz="24" w:space="0" w:color="FFFFFF" w:themeColor="background2"/>
          </w:tcBorders>
        </w:tcPr>
        <w:p w14:paraId="41E39850" w14:textId="77777777" w:rsidR="004819A8" w:rsidRPr="00330EFF" w:rsidRDefault="004819A8" w:rsidP="004819A8">
          <w:pPr>
            <w:pStyle w:val="Piedepgina"/>
            <w:spacing w:after="0"/>
            <w:rPr>
              <w:color w:val="000078" w:themeColor="accent1"/>
            </w:rPr>
          </w:pPr>
        </w:p>
      </w:tc>
      <w:tc>
        <w:tcPr>
          <w:tcW w:w="1667" w:type="dxa"/>
          <w:tcBorders>
            <w:top w:val="single" w:sz="18" w:space="0" w:color="73EDFF" w:themeColor="text2"/>
            <w:left w:val="single" w:sz="24" w:space="0" w:color="FFFFFF" w:themeColor="background2"/>
            <w:bottom w:val="nil"/>
            <w:right w:val="single" w:sz="24" w:space="0" w:color="FFFFFF" w:themeColor="background2"/>
          </w:tcBorders>
          <w:vAlign w:val="center"/>
        </w:tcPr>
        <w:p w14:paraId="535714D2" w14:textId="449371C2" w:rsidR="004819A8" w:rsidRPr="00330EFF" w:rsidRDefault="004819A8" w:rsidP="004819A8">
          <w:pPr>
            <w:pStyle w:val="Piedepgina"/>
            <w:spacing w:after="0"/>
            <w:rPr>
              <w:color w:val="000078" w:themeColor="accent1"/>
            </w:rPr>
          </w:pPr>
        </w:p>
      </w:tc>
      <w:tc>
        <w:tcPr>
          <w:tcW w:w="88" w:type="dxa"/>
          <w:tcBorders>
            <w:top w:val="single" w:sz="18" w:space="0" w:color="FFFFFF" w:themeColor="background2"/>
            <w:left w:val="single" w:sz="24" w:space="0" w:color="FFFFFF" w:themeColor="background2"/>
            <w:bottom w:val="single" w:sz="24" w:space="0" w:color="FFFFFF" w:themeColor="background2"/>
            <w:right w:val="single" w:sz="24" w:space="0" w:color="FFFFFF" w:themeColor="background2"/>
          </w:tcBorders>
        </w:tcPr>
        <w:p w14:paraId="4EC69B5F" w14:textId="77777777" w:rsidR="004819A8" w:rsidRPr="00330EFF" w:rsidRDefault="004819A8" w:rsidP="004819A8">
          <w:pPr>
            <w:pStyle w:val="Piedepgina"/>
            <w:spacing w:after="0"/>
            <w:rPr>
              <w:color w:val="000078" w:themeColor="accent1"/>
            </w:rPr>
          </w:pPr>
        </w:p>
      </w:tc>
      <w:tc>
        <w:tcPr>
          <w:tcW w:w="1755" w:type="dxa"/>
          <w:tcBorders>
            <w:top w:val="single" w:sz="18" w:space="0" w:color="73EDFF" w:themeColor="text2"/>
            <w:left w:val="single" w:sz="24" w:space="0" w:color="FFFFFF" w:themeColor="background2"/>
            <w:bottom w:val="nil"/>
            <w:right w:val="nil"/>
          </w:tcBorders>
          <w:vAlign w:val="center"/>
        </w:tcPr>
        <w:p w14:paraId="3443789C" w14:textId="034716DA" w:rsidR="004819A8" w:rsidRPr="00330EFF" w:rsidRDefault="004819A8" w:rsidP="004819A8">
          <w:pPr>
            <w:pStyle w:val="Piedepgina"/>
            <w:spacing w:after="0"/>
            <w:rPr>
              <w:color w:val="000078" w:themeColor="accent1"/>
            </w:rPr>
          </w:pPr>
          <w:r>
            <w:rPr>
              <w:color w:val="000078" w:themeColor="accent1"/>
            </w:rPr>
            <w:t>p</w:t>
          </w:r>
          <w:r w:rsidR="00EB4364">
            <w:rPr>
              <w:color w:val="000078" w:themeColor="accent1"/>
            </w:rPr>
            <w:t>á</w:t>
          </w:r>
          <w:r>
            <w:rPr>
              <w:color w:val="000078" w:themeColor="accent1"/>
            </w:rPr>
            <w:t>g</w:t>
          </w:r>
          <w:r w:rsidRPr="00330EFF">
            <w:rPr>
              <w:color w:val="000078" w:themeColor="accent1"/>
            </w:rPr>
            <w:t xml:space="preserve">. </w:t>
          </w:r>
          <w:r w:rsidRPr="00330EFF">
            <w:rPr>
              <w:color w:val="000078" w:themeColor="accent1"/>
            </w:rPr>
            <w:fldChar w:fldCharType="begin"/>
          </w:r>
          <w:r w:rsidRPr="00330EFF">
            <w:rPr>
              <w:color w:val="000078" w:themeColor="accent1"/>
            </w:rPr>
            <w:instrText>PAGE   \* MERGEFORMAT</w:instrText>
          </w:r>
          <w:r w:rsidRPr="00330EFF">
            <w:rPr>
              <w:color w:val="000078" w:themeColor="accent1"/>
            </w:rPr>
            <w:fldChar w:fldCharType="separate"/>
          </w:r>
          <w:r>
            <w:rPr>
              <w:noProof/>
              <w:color w:val="000078" w:themeColor="accent1"/>
            </w:rPr>
            <w:t>1</w:t>
          </w:r>
          <w:r w:rsidRPr="00330EFF">
            <w:rPr>
              <w:color w:val="000078" w:themeColor="accent1"/>
            </w:rPr>
            <w:fldChar w:fldCharType="end"/>
          </w:r>
        </w:p>
      </w:tc>
    </w:tr>
  </w:tbl>
  <w:p w14:paraId="3568E070" w14:textId="77777777" w:rsidR="004819A8" w:rsidRPr="00330EFF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  <w:rPr>
        <w:color w:val="000078" w:themeColor="accent1"/>
      </w:rPr>
    </w:pPr>
  </w:p>
  <w:p w14:paraId="13770A79" w14:textId="77777777" w:rsidR="004819A8" w:rsidRPr="00330EFF" w:rsidRDefault="004819A8" w:rsidP="004819A8">
    <w:pPr>
      <w:pStyle w:val="Piedepgina"/>
      <w:tabs>
        <w:tab w:val="clear" w:pos="2880"/>
        <w:tab w:val="clear" w:pos="4252"/>
        <w:tab w:val="clear" w:pos="8504"/>
        <w:tab w:val="left" w:pos="406"/>
      </w:tabs>
      <w:spacing w:after="0" w:line="20" w:lineRule="exact"/>
      <w:rPr>
        <w:color w:val="000078" w:themeColor="accent1"/>
      </w:rPr>
    </w:pPr>
  </w:p>
  <w:p w14:paraId="58D97901" w14:textId="77777777" w:rsidR="004819A8" w:rsidRDefault="004819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79478" w14:textId="77777777" w:rsidR="004819A8" w:rsidRDefault="004819A8" w:rsidP="00FE5CBE">
      <w:r>
        <w:separator/>
      </w:r>
    </w:p>
  </w:footnote>
  <w:footnote w:type="continuationSeparator" w:id="0">
    <w:p w14:paraId="493074C4" w14:textId="77777777" w:rsidR="004819A8" w:rsidRDefault="004819A8" w:rsidP="00FE5C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768C83" w14:textId="77777777" w:rsidR="004819A8" w:rsidRDefault="00E11B5B" w:rsidP="00FE5CBE">
    <w:pPr>
      <w:pStyle w:val="Encabezado"/>
    </w:pPr>
    <w:r>
      <w:rPr>
        <w:noProof/>
        <w:lang w:val="ca-ES" w:eastAsia="ca-ES"/>
      </w:rPr>
      <w:pict w14:anchorId="617ADD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93461" o:spid="_x0000_s2075" type="#_x0000_t75" style="position:absolute;margin-left:0;margin-top:0;width:595.45pt;height:842.05pt;z-index:-251651072;mso-position-horizontal:center;mso-position-horizontal-relative:margin;mso-position-vertical:center;mso-position-vertical-relative:margin" o:allowincell="f">
          <v:imagedata r:id="rId1" o:title="encabezados_uoc2"/>
          <w10:wrap anchorx="margin" anchory="margin"/>
        </v:shape>
      </w:pict>
    </w:r>
    <w:r>
      <w:rPr>
        <w:noProof/>
        <w:lang w:val="ca-ES" w:eastAsia="ca-ES"/>
      </w:rPr>
      <w:pict w14:anchorId="417E2425">
        <v:shape id="WordPictureWatermark6509158" o:spid="_x0000_s2072" type="#_x0000_t75" style="position:absolute;margin-left:0;margin-top:0;width:768pt;height:8in;z-index:-251653120;mso-position-horizontal:center;mso-position-horizontal-relative:margin;mso-position-vertical:center;mso-position-vertical-relative:margin" o:allowincell="f">
          <v:imagedata r:id="rId2" o:title="Penguins"/>
          <w10:wrap anchorx="margin" anchory="margin"/>
        </v:shape>
      </w:pict>
    </w:r>
    <w:r>
      <w:rPr>
        <w:noProof/>
        <w:lang w:val="ca-ES" w:eastAsia="ca-ES"/>
      </w:rPr>
      <w:pict w14:anchorId="1F3D67AD">
        <v:shape id="WordPictureWatermark6332752" o:spid="_x0000_s2066" type="#_x0000_t75" style="position:absolute;margin-left:0;margin-top:0;width:595.45pt;height:842.05pt;z-index:-251655168;mso-position-horizontal:center;mso-position-horizontal-relative:margin;mso-position-vertical:center;mso-position-vertical-relative:margin" o:allowincell="f">
          <v:imagedata r:id="rId1" o:title="encabezados_uoc2"/>
          <w10:wrap anchorx="margin" anchory="margin"/>
        </v:shape>
      </w:pict>
    </w:r>
    <w:sdt>
      <w:sdtPr>
        <w:id w:val="-1699229337"/>
        <w:placeholder>
          <w:docPart w:val="722F4759EA6E45CC8B41A1786ADD600A"/>
        </w:placeholder>
        <w:temporary/>
        <w:showingPlcHdr/>
      </w:sdtPr>
      <w:sdtEndPr/>
      <w:sdtContent>
        <w:r w:rsidR="004819A8">
          <w:t>[Escriba texto]</w:t>
        </w:r>
      </w:sdtContent>
    </w:sdt>
    <w:r w:rsidR="004819A8">
      <w:ptab w:relativeTo="margin" w:alignment="center" w:leader="none"/>
    </w:r>
    <w:sdt>
      <w:sdtPr>
        <w:id w:val="-1164699290"/>
        <w:placeholder>
          <w:docPart w:val="805C0201260C41ED98AF77385D76FCF3"/>
        </w:placeholder>
        <w:temporary/>
        <w:showingPlcHdr/>
      </w:sdtPr>
      <w:sdtEndPr/>
      <w:sdtContent>
        <w:r w:rsidR="004819A8">
          <w:t>[Escriba texto]</w:t>
        </w:r>
      </w:sdtContent>
    </w:sdt>
    <w:r w:rsidR="004819A8">
      <w:ptab w:relativeTo="margin" w:alignment="right" w:leader="none"/>
    </w:r>
    <w:sdt>
      <w:sdtPr>
        <w:id w:val="-1136785694"/>
        <w:placeholder>
          <w:docPart w:val="8E4BD687EF39481BBAF384A0F70AC624"/>
        </w:placeholder>
        <w:temporary/>
        <w:showingPlcHdr/>
      </w:sdtPr>
      <w:sdtEndPr/>
      <w:sdtContent>
        <w:r w:rsidR="004819A8">
          <w:t>[Escriba texto]</w:t>
        </w:r>
      </w:sdtContent>
    </w:sdt>
  </w:p>
  <w:p w14:paraId="4FF93BA1" w14:textId="77777777" w:rsidR="004819A8" w:rsidRDefault="004819A8" w:rsidP="00FE5CB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CF2CE" w14:textId="77777777" w:rsidR="004819A8" w:rsidRDefault="004819A8" w:rsidP="00FE5CBE">
    <w:pPr>
      <w:pStyle w:val="Encabezado"/>
    </w:pPr>
    <w:r w:rsidRPr="000B3162">
      <w:rPr>
        <w:noProof/>
      </w:rPr>
      <w:drawing>
        <wp:anchor distT="0" distB="0" distL="114300" distR="114300" simplePos="0" relativeHeight="251667456" behindDoc="1" locked="0" layoutInCell="1" allowOverlap="1" wp14:anchorId="11BF0F39" wp14:editId="69B7BA19">
          <wp:simplePos x="0" y="0"/>
          <wp:positionH relativeFrom="column">
            <wp:posOffset>-583302</wp:posOffset>
          </wp:positionH>
          <wp:positionV relativeFrom="paragraph">
            <wp:posOffset>-286538</wp:posOffset>
          </wp:positionV>
          <wp:extent cx="6121619" cy="425669"/>
          <wp:effectExtent l="19050" t="0" r="0" b="0"/>
          <wp:wrapNone/>
          <wp:docPr id="18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</w:t>
    </w:r>
  </w:p>
  <w:p w14:paraId="226BA586" w14:textId="77777777" w:rsidR="004819A8" w:rsidRDefault="004819A8" w:rsidP="00FE5CBE">
    <w:pPr>
      <w:pStyle w:val="Encabezado"/>
    </w:pPr>
  </w:p>
  <w:p w14:paraId="16B9D39C" w14:textId="77777777" w:rsidR="004819A8" w:rsidRDefault="004819A8" w:rsidP="00FE5CBE">
    <w:pPr>
      <w:pStyle w:val="Encabezado"/>
    </w:pPr>
  </w:p>
  <w:p w14:paraId="71F7B78C" w14:textId="77777777" w:rsidR="004819A8" w:rsidRDefault="004819A8" w:rsidP="00FE5CB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4BCF1" w14:textId="77777777" w:rsidR="004819A8" w:rsidRDefault="004819A8" w:rsidP="004819A8">
    <w:pPr>
      <w:pStyle w:val="Encabezado"/>
    </w:pPr>
    <w:r w:rsidRPr="000B3162">
      <w:rPr>
        <w:noProof/>
      </w:rPr>
      <w:drawing>
        <wp:anchor distT="0" distB="0" distL="114300" distR="114300" simplePos="0" relativeHeight="251669504" behindDoc="1" locked="0" layoutInCell="1" allowOverlap="1" wp14:anchorId="486B3A5B" wp14:editId="54AA96C4">
          <wp:simplePos x="0" y="0"/>
          <wp:positionH relativeFrom="column">
            <wp:posOffset>-583302</wp:posOffset>
          </wp:positionH>
          <wp:positionV relativeFrom="paragraph">
            <wp:posOffset>-286538</wp:posOffset>
          </wp:positionV>
          <wp:extent cx="6121619" cy="425669"/>
          <wp:effectExtent l="19050" t="0" r="0" b="0"/>
          <wp:wrapNone/>
          <wp:docPr id="1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</w:t>
    </w:r>
  </w:p>
  <w:p w14:paraId="5D114FE7" w14:textId="77777777" w:rsidR="004819A8" w:rsidRDefault="004819A8" w:rsidP="004819A8">
    <w:pPr>
      <w:pStyle w:val="Encabezado"/>
    </w:pPr>
  </w:p>
  <w:p w14:paraId="7C332F8D" w14:textId="77777777" w:rsidR="004819A8" w:rsidRDefault="004819A8" w:rsidP="004819A8">
    <w:pPr>
      <w:pStyle w:val="Encabezado"/>
    </w:pPr>
  </w:p>
  <w:p w14:paraId="52B41DDF" w14:textId="77777777" w:rsidR="004819A8" w:rsidRDefault="004819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E2ECFCCA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000003"/>
    <w:multiLevelType w:val="multilevel"/>
    <w:tmpl w:val="FF2247FA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cs="Verdana" w:hint="default"/>
        <w:sz w:val="20"/>
        <w:szCs w:val="20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0000005"/>
    <w:multiLevelType w:val="multilevel"/>
    <w:tmpl w:val="A9CA5AEC"/>
    <w:name w:val="WW8Num5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0000006"/>
    <w:multiLevelType w:val="multilevel"/>
    <w:tmpl w:val="01EAEAEE"/>
    <w:name w:val="WW8Num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0000008"/>
    <w:multiLevelType w:val="multilevel"/>
    <w:tmpl w:val="479A5826"/>
    <w:name w:val="WW8Num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0000009"/>
    <w:multiLevelType w:val="multilevel"/>
    <w:tmpl w:val="6696F31E"/>
    <w:name w:val="WW8Num9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0000000A"/>
    <w:multiLevelType w:val="multilevel"/>
    <w:tmpl w:val="491E62D6"/>
    <w:name w:val="WW8Num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cs="Verdana" w:hint="default"/>
        <w:sz w:val="20"/>
        <w:szCs w:val="20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0B"/>
    <w:multiLevelType w:val="multilevel"/>
    <w:tmpl w:val="3352602E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0D"/>
    <w:multiLevelType w:val="multilevel"/>
    <w:tmpl w:val="844A8A10"/>
    <w:name w:val="WW8Num1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cs="Verdana" w:hint="default"/>
        <w:sz w:val="20"/>
        <w:szCs w:val="20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0F"/>
    <w:multiLevelType w:val="multilevel"/>
    <w:tmpl w:val="B66CF11C"/>
    <w:name w:val="WW8Num1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cs="Arial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3267142"/>
    <w:multiLevelType w:val="multilevel"/>
    <w:tmpl w:val="B7FCE426"/>
    <w:styleLink w:val="ListaUOC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18" w:hanging="28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8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20" w:hanging="284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95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222" w:hanging="284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9356" w:hanging="284"/>
      </w:pPr>
      <w:rPr>
        <w:rFonts w:ascii="Wingdings" w:hAnsi="Wingdings" w:hint="default"/>
      </w:rPr>
    </w:lvl>
  </w:abstractNum>
  <w:abstractNum w:abstractNumId="17" w15:restartNumberingAfterBreak="0">
    <w:nsid w:val="03BB4892"/>
    <w:multiLevelType w:val="hybridMultilevel"/>
    <w:tmpl w:val="A8241544"/>
    <w:name w:val="WW8Num11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5F12E20"/>
    <w:multiLevelType w:val="hybridMultilevel"/>
    <w:tmpl w:val="E410DE58"/>
    <w:lvl w:ilvl="0" w:tplc="7242DA0A">
      <w:start w:val="1"/>
      <w:numFmt w:val="lowerLetter"/>
      <w:lvlText w:val="%1)"/>
      <w:lvlJc w:val="left"/>
      <w:pPr>
        <w:ind w:left="3240" w:hanging="2880"/>
      </w:pPr>
      <w:rPr>
        <w:rFonts w:ascii="Arial" w:eastAsiaTheme="minorEastAsia" w:hAnsi="Arial" w:cs="Arial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7E92B08"/>
    <w:multiLevelType w:val="hybridMultilevel"/>
    <w:tmpl w:val="D78CB06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CC4587"/>
    <w:multiLevelType w:val="hybridMultilevel"/>
    <w:tmpl w:val="C6682230"/>
    <w:lvl w:ilvl="0" w:tplc="3402AD5A">
      <w:start w:val="1"/>
      <w:numFmt w:val="lowerLetter"/>
      <w:lvlText w:val="%1)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12AB61B4"/>
    <w:multiLevelType w:val="hybridMultilevel"/>
    <w:tmpl w:val="296A13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F93D86"/>
    <w:multiLevelType w:val="hybridMultilevel"/>
    <w:tmpl w:val="6A3276C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D76296"/>
    <w:multiLevelType w:val="hybridMultilevel"/>
    <w:tmpl w:val="6464CEC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CD782B"/>
    <w:multiLevelType w:val="hybridMultilevel"/>
    <w:tmpl w:val="301E788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D5B72CD"/>
    <w:multiLevelType w:val="hybridMultilevel"/>
    <w:tmpl w:val="9D1CD4F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A95DDF"/>
    <w:multiLevelType w:val="hybridMultilevel"/>
    <w:tmpl w:val="A92A4DBA"/>
    <w:lvl w:ilvl="0" w:tplc="0C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27D83ED2"/>
    <w:multiLevelType w:val="multilevel"/>
    <w:tmpl w:val="B6D47E1A"/>
    <w:styleLink w:val="EstiloEsquemanumeradoWingdingssmboloNegritaIzquierda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000000"/>
        <w:sz w:val="2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34BD7958"/>
    <w:multiLevelType w:val="multilevel"/>
    <w:tmpl w:val="520059DA"/>
    <w:styleLink w:val="EstiloNumeradoIzquierda025Sangrafrancesa0252"/>
    <w:lvl w:ilvl="0">
      <w:start w:val="1"/>
      <w:numFmt w:val="decimal"/>
      <w:lvlText w:val="%1."/>
      <w:lvlJc w:val="left"/>
      <w:pPr>
        <w:ind w:left="360" w:hanging="360"/>
      </w:pPr>
      <w:rPr>
        <w:rFonts w:ascii="UOC Sans" w:hAnsi="UOC Sans"/>
        <w:color w:val="000078"/>
        <w:sz w:val="22"/>
      </w:rPr>
    </w:lvl>
    <w:lvl w:ilvl="1">
      <w:start w:val="1"/>
      <w:numFmt w:val="lowerLetter"/>
      <w:lvlText w:val="%2."/>
      <w:lvlJc w:val="left"/>
      <w:pPr>
        <w:ind w:left="1068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12297B"/>
    <w:multiLevelType w:val="hybridMultilevel"/>
    <w:tmpl w:val="88966C4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6D677B"/>
    <w:multiLevelType w:val="multilevel"/>
    <w:tmpl w:val="0C0A001D"/>
    <w:styleLink w:val="Estilo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37685AF1"/>
    <w:multiLevelType w:val="multilevel"/>
    <w:tmpl w:val="0C0A001D"/>
    <w:styleLink w:val="Estilo3"/>
    <w:lvl w:ilvl="0">
      <w:start w:val="1"/>
      <w:numFmt w:val="bullet"/>
      <w:lvlText w:val=""/>
      <w:lvlJc w:val="left"/>
      <w:pPr>
        <w:ind w:left="360" w:hanging="360"/>
      </w:pPr>
      <w:rPr>
        <w:rFonts w:ascii="UOC Sans" w:hAnsi="UOC Sans" w:hint="default"/>
        <w:b/>
        <w:color w:val="000078"/>
        <w:sz w:val="22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UOC Sans" w:hAnsi="UOC Sans" w:hint="default"/>
        <w:color w:val="000078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3B7F40A2"/>
    <w:multiLevelType w:val="hybridMultilevel"/>
    <w:tmpl w:val="5D84076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871668"/>
    <w:multiLevelType w:val="hybridMultilevel"/>
    <w:tmpl w:val="1FC4063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4A5363D"/>
    <w:multiLevelType w:val="hybridMultilevel"/>
    <w:tmpl w:val="66227E5A"/>
    <w:lvl w:ilvl="0" w:tplc="0C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44FD6172"/>
    <w:multiLevelType w:val="hybridMultilevel"/>
    <w:tmpl w:val="47841BE2"/>
    <w:name w:val="WW8Num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A154611"/>
    <w:multiLevelType w:val="hybridMultilevel"/>
    <w:tmpl w:val="833C0E26"/>
    <w:lvl w:ilvl="0" w:tplc="20EA3CDE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8E5D67"/>
    <w:multiLevelType w:val="multilevel"/>
    <w:tmpl w:val="34AC053C"/>
    <w:styleLink w:val="EstiloEsquemanumeradoWingdingssmboloNegritaIzquierda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000000"/>
        <w:sz w:val="22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4D394BBE"/>
    <w:multiLevelType w:val="multilevel"/>
    <w:tmpl w:val="520059DA"/>
    <w:styleLink w:val="EstiloNumeradoIzquierda025Sangrafrancesa025"/>
    <w:lvl w:ilvl="0">
      <w:start w:val="1"/>
      <w:numFmt w:val="decimal"/>
      <w:lvlText w:val="%1."/>
      <w:lvlJc w:val="left"/>
      <w:pPr>
        <w:ind w:left="360" w:hanging="360"/>
      </w:pPr>
      <w:rPr>
        <w:rFonts w:ascii="UOC Sans" w:hAnsi="UOC Sans"/>
        <w:color w:val="000078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902DBB"/>
    <w:multiLevelType w:val="multilevel"/>
    <w:tmpl w:val="0330836C"/>
    <w:styleLink w:val="EstiloEsquemanumeradoWingdingssmboloIzquierda0Sangr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2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40" w15:restartNumberingAfterBreak="0">
    <w:nsid w:val="504C29C2"/>
    <w:multiLevelType w:val="hybridMultilevel"/>
    <w:tmpl w:val="358A4B6A"/>
    <w:lvl w:ilvl="0" w:tplc="4F56F76A">
      <w:start w:val="1"/>
      <w:numFmt w:val="lowerLetter"/>
      <w:lvlText w:val="%1)"/>
      <w:lvlJc w:val="left"/>
      <w:pPr>
        <w:ind w:left="3240" w:hanging="288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BD74D7"/>
    <w:multiLevelType w:val="hybridMultilevel"/>
    <w:tmpl w:val="3580D3D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E04505"/>
    <w:multiLevelType w:val="hybridMultilevel"/>
    <w:tmpl w:val="CBB67B66"/>
    <w:lvl w:ilvl="0" w:tplc="29D058B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56716BFC"/>
    <w:multiLevelType w:val="hybridMultilevel"/>
    <w:tmpl w:val="60B6946A"/>
    <w:lvl w:ilvl="0" w:tplc="2E946190">
      <w:start w:val="1"/>
      <w:numFmt w:val="lowerLetter"/>
      <w:lvlText w:val="%1)"/>
      <w:lvlJc w:val="left"/>
      <w:pPr>
        <w:ind w:left="1065" w:hanging="705"/>
      </w:pPr>
      <w:rPr>
        <w:rFonts w:ascii="Arial" w:eastAsiaTheme="minorEastAsia" w:hAnsi="Arial" w:cs="Arial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3E0857"/>
    <w:multiLevelType w:val="multilevel"/>
    <w:tmpl w:val="6ECA9F3A"/>
    <w:styleLink w:val="Estilo4"/>
    <w:lvl w:ilvl="0">
      <w:start w:val="1"/>
      <w:numFmt w:val="bullet"/>
      <w:lvlText w:val=""/>
      <w:lvlJc w:val="left"/>
      <w:pPr>
        <w:tabs>
          <w:tab w:val="num" w:pos="0"/>
        </w:tabs>
        <w:ind w:left="0" w:firstLine="57"/>
      </w:pPr>
      <w:rPr>
        <w:rFonts w:ascii="Symbol" w:hAnsi="Symbol" w:hint="default"/>
        <w:b/>
        <w:bCs/>
        <w:i w:val="0"/>
        <w:iCs w:val="0"/>
        <w:color w:val="000078"/>
        <w:sz w:val="22"/>
        <w:szCs w:val="22"/>
      </w:rPr>
    </w:lvl>
    <w:lvl w:ilvl="1">
      <w:start w:val="1"/>
      <w:numFmt w:val="bullet"/>
      <w:lvlText w:val=""/>
      <w:lvlJc w:val="left"/>
      <w:pPr>
        <w:tabs>
          <w:tab w:val="num" w:pos="255"/>
        </w:tabs>
        <w:ind w:left="255" w:hanging="198"/>
      </w:pPr>
      <w:rPr>
        <w:rFonts w:ascii="Symbol" w:hAnsi="Symbol" w:hint="default"/>
        <w:b w:val="0"/>
        <w:bCs w:val="0"/>
        <w:i w:val="0"/>
        <w:iCs w:val="0"/>
        <w:caps w:val="0"/>
        <w:strike w:val="0"/>
        <w:dstrike w:val="0"/>
        <w:vanish w:val="0"/>
        <w:color w:val="000078"/>
        <w:sz w:val="22"/>
        <w:szCs w:val="22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5B59233E"/>
    <w:multiLevelType w:val="multilevel"/>
    <w:tmpl w:val="87EAB60E"/>
    <w:styleLink w:val="Estilo5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UOC Sans" w:hAnsi="UOC Sans" w:hint="default"/>
        <w:b/>
        <w:bCs/>
        <w:i w:val="0"/>
        <w:iCs w:val="0"/>
        <w:caps w:val="0"/>
        <w:strike w:val="0"/>
        <w:dstrike w:val="0"/>
        <w:vanish w:val="0"/>
        <w:color w:val="000078"/>
        <w:spacing w:val="0"/>
        <w:w w:val="100"/>
        <w:kern w:val="22"/>
        <w:position w:val="0"/>
        <w:sz w:val="22"/>
        <w:szCs w:val="22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164E85"/>
    <w:multiLevelType w:val="hybridMultilevel"/>
    <w:tmpl w:val="47B0B2DA"/>
    <w:lvl w:ilvl="0" w:tplc="EF845AFA">
      <w:start w:val="1"/>
      <w:numFmt w:val="bullet"/>
      <w:pStyle w:val="EstiloListaconvietas2Negrita"/>
      <w:lvlText w:val=""/>
      <w:lvlJc w:val="left"/>
      <w:pPr>
        <w:ind w:left="284" w:hanging="284"/>
      </w:pPr>
      <w:rPr>
        <w:rFonts w:ascii="Symbol" w:hAnsi="Symbol" w:hint="default"/>
        <w:b/>
        <w:i w:val="0"/>
      </w:rPr>
    </w:lvl>
    <w:lvl w:ilvl="1" w:tplc="86BA135A">
      <w:start w:val="1"/>
      <w:numFmt w:val="bullet"/>
      <w:pStyle w:val="EstiloListaconvietas2nLatinaAri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7A05EA"/>
    <w:multiLevelType w:val="hybridMultilevel"/>
    <w:tmpl w:val="4FD053D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155BDB"/>
    <w:multiLevelType w:val="multilevel"/>
    <w:tmpl w:val="520059DA"/>
    <w:styleLink w:val="EstiloNumeradoIzquierda025Sangrafrancesa0251"/>
    <w:lvl w:ilvl="0">
      <w:start w:val="1"/>
      <w:numFmt w:val="decimal"/>
      <w:lvlText w:val="%1."/>
      <w:lvlJc w:val="left"/>
      <w:pPr>
        <w:ind w:left="360" w:hanging="360"/>
      </w:pPr>
      <w:rPr>
        <w:rFonts w:ascii="UOC Sans" w:hAnsi="UOC Sans"/>
        <w:color w:val="000078"/>
        <w:sz w:val="22"/>
      </w:rPr>
    </w:lvl>
    <w:lvl w:ilvl="1">
      <w:start w:val="1"/>
      <w:numFmt w:val="lowerLetter"/>
      <w:lvlText w:val="%2."/>
      <w:lvlJc w:val="left"/>
      <w:pPr>
        <w:ind w:left="1068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3C0D55"/>
    <w:multiLevelType w:val="hybridMultilevel"/>
    <w:tmpl w:val="F064ABE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5D467B"/>
    <w:multiLevelType w:val="multilevel"/>
    <w:tmpl w:val="C6540058"/>
    <w:styleLink w:val="EstiloEsquemanumeradoWingdingssmboloNegritaIzquierda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  <w:color w:val="000000"/>
        <w:sz w:val="22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</w:abstractNum>
  <w:abstractNum w:abstractNumId="51" w15:restartNumberingAfterBreak="0">
    <w:nsid w:val="6CD4428B"/>
    <w:multiLevelType w:val="hybridMultilevel"/>
    <w:tmpl w:val="8842DC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26366F"/>
    <w:multiLevelType w:val="multilevel"/>
    <w:tmpl w:val="520059DA"/>
    <w:styleLink w:val="EstiloNumeradoIzquierda025Sangrafrancesa0253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78" w:themeColor="text1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426009"/>
    <w:multiLevelType w:val="hybridMultilevel"/>
    <w:tmpl w:val="9D904C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29755A"/>
    <w:multiLevelType w:val="hybridMultilevel"/>
    <w:tmpl w:val="7B562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4458C3"/>
    <w:multiLevelType w:val="hybridMultilevel"/>
    <w:tmpl w:val="EBBE75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460E92"/>
    <w:multiLevelType w:val="hybridMultilevel"/>
    <w:tmpl w:val="9AF8ABE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B535F49"/>
    <w:multiLevelType w:val="multilevel"/>
    <w:tmpl w:val="0C0A001D"/>
    <w:styleLink w:val="Estilo2"/>
    <w:lvl w:ilvl="0">
      <w:start w:val="1"/>
      <w:numFmt w:val="bullet"/>
      <w:lvlText w:val=""/>
      <w:lvlJc w:val="left"/>
      <w:pPr>
        <w:ind w:left="360" w:hanging="360"/>
      </w:pPr>
      <w:rPr>
        <w:rFonts w:ascii="UOC Sans" w:hAnsi="UOC Sans" w:hint="default"/>
        <w:b/>
        <w:color w:val="000078"/>
        <w:sz w:val="22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UOC Sans" w:hAnsi="UOC Sans" w:hint="default"/>
        <w:color w:val="000078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0"/>
  </w:num>
  <w:num w:numId="2">
    <w:abstractNumId w:val="57"/>
  </w:num>
  <w:num w:numId="3">
    <w:abstractNumId w:val="31"/>
  </w:num>
  <w:num w:numId="4">
    <w:abstractNumId w:val="44"/>
  </w:num>
  <w:num w:numId="5">
    <w:abstractNumId w:val="45"/>
  </w:num>
  <w:num w:numId="6">
    <w:abstractNumId w:val="39"/>
  </w:num>
  <w:num w:numId="7">
    <w:abstractNumId w:val="27"/>
  </w:num>
  <w:num w:numId="8">
    <w:abstractNumId w:val="50"/>
  </w:num>
  <w:num w:numId="9">
    <w:abstractNumId w:val="37"/>
  </w:num>
  <w:num w:numId="10">
    <w:abstractNumId w:val="38"/>
  </w:num>
  <w:num w:numId="11">
    <w:abstractNumId w:val="48"/>
  </w:num>
  <w:num w:numId="12">
    <w:abstractNumId w:val="28"/>
  </w:num>
  <w:num w:numId="13">
    <w:abstractNumId w:val="52"/>
  </w:num>
  <w:num w:numId="14">
    <w:abstractNumId w:val="16"/>
  </w:num>
  <w:num w:numId="15">
    <w:abstractNumId w:val="46"/>
  </w:num>
  <w:num w:numId="16">
    <w:abstractNumId w:val="0"/>
  </w:num>
  <w:num w:numId="17">
    <w:abstractNumId w:val="8"/>
  </w:num>
  <w:num w:numId="18">
    <w:abstractNumId w:val="36"/>
  </w:num>
  <w:num w:numId="19">
    <w:abstractNumId w:val="22"/>
  </w:num>
  <w:num w:numId="20">
    <w:abstractNumId w:val="51"/>
  </w:num>
  <w:num w:numId="21">
    <w:abstractNumId w:val="56"/>
  </w:num>
  <w:num w:numId="22">
    <w:abstractNumId w:val="34"/>
  </w:num>
  <w:num w:numId="23">
    <w:abstractNumId w:val="32"/>
  </w:num>
  <w:num w:numId="24">
    <w:abstractNumId w:val="26"/>
  </w:num>
  <w:num w:numId="25">
    <w:abstractNumId w:val="55"/>
  </w:num>
  <w:num w:numId="26">
    <w:abstractNumId w:val="19"/>
  </w:num>
  <w:num w:numId="27">
    <w:abstractNumId w:val="49"/>
  </w:num>
  <w:num w:numId="28">
    <w:abstractNumId w:val="29"/>
  </w:num>
  <w:num w:numId="29">
    <w:abstractNumId w:val="17"/>
  </w:num>
  <w:num w:numId="30">
    <w:abstractNumId w:val="21"/>
  </w:num>
  <w:num w:numId="31">
    <w:abstractNumId w:val="54"/>
  </w:num>
  <w:num w:numId="32">
    <w:abstractNumId w:val="20"/>
  </w:num>
  <w:num w:numId="33">
    <w:abstractNumId w:val="42"/>
  </w:num>
  <w:num w:numId="34">
    <w:abstractNumId w:val="47"/>
  </w:num>
  <w:num w:numId="35">
    <w:abstractNumId w:val="24"/>
  </w:num>
  <w:num w:numId="36">
    <w:abstractNumId w:val="25"/>
  </w:num>
  <w:num w:numId="37">
    <w:abstractNumId w:val="41"/>
  </w:num>
  <w:num w:numId="38">
    <w:abstractNumId w:val="40"/>
  </w:num>
  <w:num w:numId="39">
    <w:abstractNumId w:val="33"/>
  </w:num>
  <w:num w:numId="40">
    <w:abstractNumId w:val="43"/>
  </w:num>
  <w:num w:numId="41">
    <w:abstractNumId w:val="18"/>
  </w:num>
  <w:num w:numId="42">
    <w:abstractNumId w:val="53"/>
  </w:num>
  <w:num w:numId="43">
    <w:abstractNumId w:val="2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stylePaneFormatFilter w:val="1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10CE"/>
    <w:rsid w:val="0001240E"/>
    <w:rsid w:val="000201EB"/>
    <w:rsid w:val="00024059"/>
    <w:rsid w:val="00027B7A"/>
    <w:rsid w:val="00032C17"/>
    <w:rsid w:val="00034688"/>
    <w:rsid w:val="00037B20"/>
    <w:rsid w:val="00040FD4"/>
    <w:rsid w:val="0005556F"/>
    <w:rsid w:val="000569D1"/>
    <w:rsid w:val="00063F83"/>
    <w:rsid w:val="000705CC"/>
    <w:rsid w:val="000850A0"/>
    <w:rsid w:val="000B3162"/>
    <w:rsid w:val="000C0A58"/>
    <w:rsid w:val="000D2539"/>
    <w:rsid w:val="000E1963"/>
    <w:rsid w:val="001008C2"/>
    <w:rsid w:val="00101F32"/>
    <w:rsid w:val="001110CE"/>
    <w:rsid w:val="00132FDE"/>
    <w:rsid w:val="00154079"/>
    <w:rsid w:val="00155CC6"/>
    <w:rsid w:val="001B14B7"/>
    <w:rsid w:val="001B435C"/>
    <w:rsid w:val="001C5A70"/>
    <w:rsid w:val="001F085A"/>
    <w:rsid w:val="00202E68"/>
    <w:rsid w:val="002165D2"/>
    <w:rsid w:val="0021689D"/>
    <w:rsid w:val="002507D4"/>
    <w:rsid w:val="0025479F"/>
    <w:rsid w:val="00257F8B"/>
    <w:rsid w:val="0026532A"/>
    <w:rsid w:val="002671B5"/>
    <w:rsid w:val="002D2944"/>
    <w:rsid w:val="00315DDA"/>
    <w:rsid w:val="00322984"/>
    <w:rsid w:val="0032315B"/>
    <w:rsid w:val="00326A6E"/>
    <w:rsid w:val="00330EFF"/>
    <w:rsid w:val="003423BC"/>
    <w:rsid w:val="0034741B"/>
    <w:rsid w:val="003529AE"/>
    <w:rsid w:val="00380B23"/>
    <w:rsid w:val="00394B70"/>
    <w:rsid w:val="003A6F40"/>
    <w:rsid w:val="003B016F"/>
    <w:rsid w:val="003D0812"/>
    <w:rsid w:val="003D2CE9"/>
    <w:rsid w:val="003E2112"/>
    <w:rsid w:val="003F248C"/>
    <w:rsid w:val="004172A5"/>
    <w:rsid w:val="0042258E"/>
    <w:rsid w:val="0042348C"/>
    <w:rsid w:val="00434908"/>
    <w:rsid w:val="004741FF"/>
    <w:rsid w:val="00480276"/>
    <w:rsid w:val="004819A8"/>
    <w:rsid w:val="004A1D27"/>
    <w:rsid w:val="004A5A49"/>
    <w:rsid w:val="004A7848"/>
    <w:rsid w:val="004B6062"/>
    <w:rsid w:val="004B7356"/>
    <w:rsid w:val="004B76BC"/>
    <w:rsid w:val="004C2697"/>
    <w:rsid w:val="004C26B7"/>
    <w:rsid w:val="004C3383"/>
    <w:rsid w:val="004C63A2"/>
    <w:rsid w:val="004D0677"/>
    <w:rsid w:val="004D15AE"/>
    <w:rsid w:val="004E4E07"/>
    <w:rsid w:val="004F4132"/>
    <w:rsid w:val="004F72BD"/>
    <w:rsid w:val="00521C6B"/>
    <w:rsid w:val="00547E9F"/>
    <w:rsid w:val="00551B5E"/>
    <w:rsid w:val="00557964"/>
    <w:rsid w:val="00582484"/>
    <w:rsid w:val="00587734"/>
    <w:rsid w:val="005A0CED"/>
    <w:rsid w:val="005B4DCB"/>
    <w:rsid w:val="005D62D9"/>
    <w:rsid w:val="005E7BC4"/>
    <w:rsid w:val="00631F52"/>
    <w:rsid w:val="00652F4F"/>
    <w:rsid w:val="00661219"/>
    <w:rsid w:val="0066191A"/>
    <w:rsid w:val="006629C5"/>
    <w:rsid w:val="00674ABB"/>
    <w:rsid w:val="00677B58"/>
    <w:rsid w:val="006844E6"/>
    <w:rsid w:val="00687B37"/>
    <w:rsid w:val="006A2AF3"/>
    <w:rsid w:val="006E4BE0"/>
    <w:rsid w:val="00700067"/>
    <w:rsid w:val="007217B2"/>
    <w:rsid w:val="00727125"/>
    <w:rsid w:val="00727CAE"/>
    <w:rsid w:val="0073186E"/>
    <w:rsid w:val="00760CE4"/>
    <w:rsid w:val="007631F7"/>
    <w:rsid w:val="007835FB"/>
    <w:rsid w:val="00784AAA"/>
    <w:rsid w:val="007872E9"/>
    <w:rsid w:val="007A000F"/>
    <w:rsid w:val="007C07F9"/>
    <w:rsid w:val="007E6C17"/>
    <w:rsid w:val="00820BFE"/>
    <w:rsid w:val="0082649C"/>
    <w:rsid w:val="0085337B"/>
    <w:rsid w:val="008744DA"/>
    <w:rsid w:val="008B23B2"/>
    <w:rsid w:val="008C417A"/>
    <w:rsid w:val="008C7040"/>
    <w:rsid w:val="008C746E"/>
    <w:rsid w:val="008D365E"/>
    <w:rsid w:val="008E6E46"/>
    <w:rsid w:val="008F3DF4"/>
    <w:rsid w:val="009156EE"/>
    <w:rsid w:val="00926059"/>
    <w:rsid w:val="00941829"/>
    <w:rsid w:val="00945316"/>
    <w:rsid w:val="0095031E"/>
    <w:rsid w:val="00957D4E"/>
    <w:rsid w:val="00982156"/>
    <w:rsid w:val="009E5DF2"/>
    <w:rsid w:val="009E74B0"/>
    <w:rsid w:val="00A02205"/>
    <w:rsid w:val="00A10242"/>
    <w:rsid w:val="00A17F2C"/>
    <w:rsid w:val="00A272FA"/>
    <w:rsid w:val="00A47199"/>
    <w:rsid w:val="00A527CA"/>
    <w:rsid w:val="00A55ADA"/>
    <w:rsid w:val="00A8090C"/>
    <w:rsid w:val="00A83598"/>
    <w:rsid w:val="00AA18D0"/>
    <w:rsid w:val="00AA2259"/>
    <w:rsid w:val="00AB40A7"/>
    <w:rsid w:val="00AC1658"/>
    <w:rsid w:val="00AC4385"/>
    <w:rsid w:val="00AD13E9"/>
    <w:rsid w:val="00AD34F5"/>
    <w:rsid w:val="00AD7D18"/>
    <w:rsid w:val="00AF094A"/>
    <w:rsid w:val="00AF7A63"/>
    <w:rsid w:val="00B50669"/>
    <w:rsid w:val="00B54C9E"/>
    <w:rsid w:val="00B64D01"/>
    <w:rsid w:val="00B67761"/>
    <w:rsid w:val="00B80E1C"/>
    <w:rsid w:val="00B80E4C"/>
    <w:rsid w:val="00BA2EBD"/>
    <w:rsid w:val="00BA4BD3"/>
    <w:rsid w:val="00BE218D"/>
    <w:rsid w:val="00BE4AC4"/>
    <w:rsid w:val="00BE7A0D"/>
    <w:rsid w:val="00BE7B38"/>
    <w:rsid w:val="00BF5E75"/>
    <w:rsid w:val="00BF7080"/>
    <w:rsid w:val="00C23AA9"/>
    <w:rsid w:val="00C37C47"/>
    <w:rsid w:val="00C44B21"/>
    <w:rsid w:val="00CC2540"/>
    <w:rsid w:val="00CC2907"/>
    <w:rsid w:val="00CD658A"/>
    <w:rsid w:val="00CF1A0C"/>
    <w:rsid w:val="00D007CC"/>
    <w:rsid w:val="00D050DF"/>
    <w:rsid w:val="00D06176"/>
    <w:rsid w:val="00D3154A"/>
    <w:rsid w:val="00D50A14"/>
    <w:rsid w:val="00D60761"/>
    <w:rsid w:val="00D61C5A"/>
    <w:rsid w:val="00D71AC6"/>
    <w:rsid w:val="00D82CB7"/>
    <w:rsid w:val="00DA456D"/>
    <w:rsid w:val="00DB36A6"/>
    <w:rsid w:val="00DB6D67"/>
    <w:rsid w:val="00DF6418"/>
    <w:rsid w:val="00E01990"/>
    <w:rsid w:val="00E11B5B"/>
    <w:rsid w:val="00E13457"/>
    <w:rsid w:val="00E459D7"/>
    <w:rsid w:val="00E67B93"/>
    <w:rsid w:val="00E7283B"/>
    <w:rsid w:val="00EA45F4"/>
    <w:rsid w:val="00EA72D0"/>
    <w:rsid w:val="00EB2694"/>
    <w:rsid w:val="00EB4364"/>
    <w:rsid w:val="00EC0C0F"/>
    <w:rsid w:val="00EC2A2D"/>
    <w:rsid w:val="00EC5F6F"/>
    <w:rsid w:val="00EC65AC"/>
    <w:rsid w:val="00ED7763"/>
    <w:rsid w:val="00F062AC"/>
    <w:rsid w:val="00F15F86"/>
    <w:rsid w:val="00F3496E"/>
    <w:rsid w:val="00F40F66"/>
    <w:rsid w:val="00F43326"/>
    <w:rsid w:val="00F62A2A"/>
    <w:rsid w:val="00F636EC"/>
    <w:rsid w:val="00F8331C"/>
    <w:rsid w:val="00F83719"/>
    <w:rsid w:val="00F85E1D"/>
    <w:rsid w:val="00F96884"/>
    <w:rsid w:val="00FB22F9"/>
    <w:rsid w:val="00FE1FFE"/>
    <w:rsid w:val="00FE5CBE"/>
    <w:rsid w:val="00FF1C48"/>
    <w:rsid w:val="00FF2365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6"/>
    <o:shapelayout v:ext="edit">
      <o:idmap v:ext="edit" data="1"/>
    </o:shapelayout>
  </w:shapeDefaults>
  <w:decimalSymbol w:val=","/>
  <w:listSeparator w:val=";"/>
  <w14:docId w14:val="11B9FBFC"/>
  <w15:docId w15:val="{388F9368-05FE-4E57-8730-92D2C40A1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0E1C"/>
    <w:pPr>
      <w:tabs>
        <w:tab w:val="left" w:pos="0"/>
        <w:tab w:val="left" w:pos="2880"/>
      </w:tabs>
      <w:spacing w:after="264" w:line="264" w:lineRule="exact"/>
    </w:pPr>
    <w:rPr>
      <w:rFonts w:ascii="Arial" w:hAnsi="Arial" w:cs="Arial"/>
      <w:color w:val="000078"/>
      <w:sz w:val="22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B23B2"/>
    <w:pPr>
      <w:keepNext/>
      <w:keepLines/>
      <w:suppressAutoHyphens/>
      <w:spacing w:before="20" w:line="540" w:lineRule="exact"/>
      <w:outlineLvl w:val="0"/>
    </w:pPr>
    <w:rPr>
      <w:rFonts w:eastAsiaTheme="majorEastAsia"/>
      <w:b/>
      <w:bCs/>
      <w:sz w:val="52"/>
      <w:szCs w:val="52"/>
      <w:lang w:val="en-US"/>
    </w:rPr>
  </w:style>
  <w:style w:type="paragraph" w:styleId="Ttulo2">
    <w:name w:val="heading 2"/>
    <w:basedOn w:val="Normal"/>
    <w:next w:val="Normal"/>
    <w:link w:val="Ttulo2Car"/>
    <w:unhideWhenUsed/>
    <w:qFormat/>
    <w:rsid w:val="008B23B2"/>
    <w:pPr>
      <w:keepNext/>
      <w:keepLines/>
      <w:suppressAutoHyphens/>
      <w:spacing w:after="800" w:line="520" w:lineRule="exact"/>
      <w:outlineLvl w:val="1"/>
    </w:pPr>
    <w:rPr>
      <w:rFonts w:eastAsiaTheme="majorEastAsia"/>
      <w:sz w:val="52"/>
      <w:szCs w:val="52"/>
      <w:lang w:val="pt-B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435C"/>
    <w:pPr>
      <w:keepNext/>
      <w:keepLines/>
      <w:spacing w:after="80" w:line="432" w:lineRule="exact"/>
      <w:outlineLvl w:val="2"/>
    </w:pPr>
    <w:rPr>
      <w:rFonts w:eastAsiaTheme="majorEastAsia"/>
      <w:b/>
      <w:bCs/>
      <w:sz w:val="36"/>
      <w:szCs w:val="36"/>
      <w:lang w:val="pt-BR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587734"/>
    <w:pPr>
      <w:spacing w:before="360" w:after="60"/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B435C"/>
    <w:pPr>
      <w:keepNext/>
      <w:keepLines/>
      <w:spacing w:before="360" w:after="60" w:line="360" w:lineRule="exact"/>
      <w:outlineLvl w:val="4"/>
    </w:pPr>
    <w:rPr>
      <w:rFonts w:eastAsiaTheme="majorEastAsia" w:cstheme="majorBidi"/>
      <w:sz w:val="30"/>
      <w:szCs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link w:val="EncabezadoCar"/>
    <w:uiPriority w:val="99"/>
    <w:unhideWhenUsed/>
    <w:rsid w:val="00FE5CBE"/>
    <w:pPr>
      <w:tabs>
        <w:tab w:val="center" w:pos="4252"/>
        <w:tab w:val="right" w:pos="8504"/>
      </w:tabs>
      <w:spacing w:line="160" w:lineRule="exact"/>
      <w:contextualSpacing/>
    </w:pPr>
    <w:rPr>
      <w:rFonts w:ascii="UOC Serif" w:hAnsi="UOC Serif" w:cs="Arial"/>
      <w:color w:val="000078"/>
      <w:sz w:val="17"/>
      <w:szCs w:val="22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FE5CBE"/>
    <w:rPr>
      <w:rFonts w:ascii="UOC Serif" w:hAnsi="UOC Serif" w:cs="Arial"/>
      <w:color w:val="000078"/>
      <w:sz w:val="17"/>
      <w:szCs w:val="22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55CC6"/>
    <w:pPr>
      <w:tabs>
        <w:tab w:val="center" w:pos="4252"/>
        <w:tab w:val="right" w:pos="8504"/>
      </w:tabs>
      <w:spacing w:line="192" w:lineRule="exact"/>
    </w:pPr>
    <w:rPr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55CC6"/>
    <w:rPr>
      <w:rFonts w:ascii="UOC Sans" w:hAnsi="UOC Sans"/>
      <w:color w:val="000078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65D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65D2"/>
    <w:rPr>
      <w:rFonts w:ascii="Lucida Grande" w:hAnsi="Lucida Grande" w:cs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B23B2"/>
    <w:rPr>
      <w:rFonts w:ascii="Arial" w:eastAsiaTheme="majorEastAsia" w:hAnsi="Arial" w:cs="Arial"/>
      <w:b/>
      <w:bCs/>
      <w:color w:val="000078"/>
      <w:sz w:val="52"/>
      <w:szCs w:val="5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8B23B2"/>
    <w:rPr>
      <w:rFonts w:ascii="Arial" w:eastAsiaTheme="majorEastAsia" w:hAnsi="Arial" w:cs="Arial"/>
      <w:color w:val="000078"/>
      <w:sz w:val="52"/>
      <w:szCs w:val="52"/>
      <w:lang w:val="pt-BR"/>
    </w:rPr>
  </w:style>
  <w:style w:type="character" w:customStyle="1" w:styleId="Ttulo3Car">
    <w:name w:val="Título 3 Car"/>
    <w:basedOn w:val="Fuentedeprrafopredeter"/>
    <w:link w:val="Ttulo3"/>
    <w:uiPriority w:val="9"/>
    <w:rsid w:val="001B435C"/>
    <w:rPr>
      <w:rFonts w:ascii="Arial" w:eastAsiaTheme="majorEastAsia" w:hAnsi="Arial" w:cs="Arial"/>
      <w:b/>
      <w:bCs/>
      <w:color w:val="000078"/>
      <w:sz w:val="36"/>
      <w:szCs w:val="36"/>
      <w:lang w:val="pt-BR"/>
    </w:rPr>
  </w:style>
  <w:style w:type="character" w:customStyle="1" w:styleId="Ttulo4Car">
    <w:name w:val="Título 4 Car"/>
    <w:basedOn w:val="Fuentedeprrafopredeter"/>
    <w:link w:val="Ttulo4"/>
    <w:uiPriority w:val="9"/>
    <w:rsid w:val="00587734"/>
    <w:rPr>
      <w:rFonts w:ascii="UOC Sans" w:eastAsiaTheme="majorEastAsia" w:hAnsi="UOC Sans" w:cstheme="majorBidi"/>
      <w:color w:val="000078"/>
      <w:sz w:val="36"/>
      <w:szCs w:val="36"/>
    </w:rPr>
  </w:style>
  <w:style w:type="character" w:styleId="nfasissutil">
    <w:name w:val="Subtle Emphasis"/>
    <w:basedOn w:val="CitaHTML"/>
    <w:uiPriority w:val="19"/>
    <w:rsid w:val="001B435C"/>
    <w:rPr>
      <w:rFonts w:ascii="Georgia" w:hAnsi="Georgia"/>
      <w:i/>
      <w:iCs/>
      <w:color w:val="787878" w:themeColor="accent2"/>
      <w:sz w:val="28"/>
      <w:lang w:val="es-ES"/>
    </w:rPr>
  </w:style>
  <w:style w:type="character" w:styleId="Hipervnculo">
    <w:name w:val="Hyperlink"/>
    <w:basedOn w:val="Fuentedeprrafopredeter"/>
    <w:uiPriority w:val="99"/>
    <w:unhideWhenUsed/>
    <w:rsid w:val="008B23B2"/>
    <w:rPr>
      <w:rFonts w:ascii="Arial" w:hAnsi="Arial"/>
      <w:color w:val="646464"/>
      <w:sz w:val="20"/>
      <w:szCs w:val="20"/>
    </w:rPr>
  </w:style>
  <w:style w:type="paragraph" w:styleId="Prrafodelista">
    <w:name w:val="List Paragraph"/>
    <w:basedOn w:val="Normal"/>
    <w:uiPriority w:val="34"/>
    <w:qFormat/>
    <w:rsid w:val="00A55ADA"/>
    <w:pPr>
      <w:ind w:left="720"/>
    </w:pPr>
  </w:style>
  <w:style w:type="numbering" w:customStyle="1" w:styleId="Estilo1">
    <w:name w:val="Estilo1"/>
    <w:uiPriority w:val="99"/>
    <w:rsid w:val="00A55ADA"/>
    <w:pPr>
      <w:numPr>
        <w:numId w:val="1"/>
      </w:numPr>
    </w:pPr>
  </w:style>
  <w:style w:type="paragraph" w:customStyle="1" w:styleId="TablaTitulo1">
    <w:name w:val="Tabla_Titulo1"/>
    <w:qFormat/>
    <w:rsid w:val="00394B70"/>
    <w:pPr>
      <w:jc w:val="center"/>
    </w:pPr>
    <w:rPr>
      <w:rFonts w:ascii="Arial" w:hAnsi="Arial" w:cs="Arial"/>
      <w:b/>
      <w:color w:val="FFFFFF" w:themeColor="background2"/>
      <w:sz w:val="18"/>
      <w:szCs w:val="18"/>
      <w:lang w:val="es-ES"/>
    </w:rPr>
  </w:style>
  <w:style w:type="paragraph" w:customStyle="1" w:styleId="TablaTitulo2">
    <w:name w:val="Tabla_Titulo2"/>
    <w:qFormat/>
    <w:rsid w:val="00394B70"/>
    <w:rPr>
      <w:rFonts w:ascii="Arial" w:hAnsi="Arial" w:cs="Arial"/>
      <w:b/>
      <w:color w:val="000078"/>
      <w:sz w:val="18"/>
      <w:szCs w:val="18"/>
      <w:lang w:val="es-ES"/>
    </w:rPr>
  </w:style>
  <w:style w:type="paragraph" w:customStyle="1" w:styleId="Tablatitulo3">
    <w:name w:val="Tabla_titulo3"/>
    <w:qFormat/>
    <w:rsid w:val="00394B70"/>
    <w:rPr>
      <w:rFonts w:ascii="Arial" w:hAnsi="Arial" w:cs="Arial"/>
      <w:color w:val="000078"/>
      <w:sz w:val="18"/>
      <w:szCs w:val="18"/>
      <w:lang w:val="es-ES"/>
    </w:rPr>
  </w:style>
  <w:style w:type="paragraph" w:customStyle="1" w:styleId="Tablatexto">
    <w:name w:val="Tabla_texto"/>
    <w:qFormat/>
    <w:rsid w:val="00394B70"/>
    <w:rPr>
      <w:rFonts w:ascii="Arial" w:hAnsi="Arial" w:cs="Arial"/>
      <w:color w:val="000078"/>
      <w:sz w:val="18"/>
      <w:szCs w:val="18"/>
      <w:lang w:val="es-ES"/>
    </w:rPr>
  </w:style>
  <w:style w:type="numbering" w:customStyle="1" w:styleId="Estilo2">
    <w:name w:val="Estilo2"/>
    <w:uiPriority w:val="99"/>
    <w:rsid w:val="000E1963"/>
    <w:pPr>
      <w:numPr>
        <w:numId w:val="2"/>
      </w:numPr>
    </w:pPr>
  </w:style>
  <w:style w:type="numbering" w:customStyle="1" w:styleId="Estilo3">
    <w:name w:val="Estilo3"/>
    <w:uiPriority w:val="99"/>
    <w:rsid w:val="000E1963"/>
    <w:pPr>
      <w:numPr>
        <w:numId w:val="3"/>
      </w:numPr>
    </w:pPr>
  </w:style>
  <w:style w:type="numbering" w:customStyle="1" w:styleId="Estilo4">
    <w:name w:val="Estilo4"/>
    <w:uiPriority w:val="99"/>
    <w:rsid w:val="00034688"/>
    <w:pPr>
      <w:numPr>
        <w:numId w:val="4"/>
      </w:numPr>
    </w:pPr>
  </w:style>
  <w:style w:type="character" w:customStyle="1" w:styleId="Ttulo5Car">
    <w:name w:val="Título 5 Car"/>
    <w:basedOn w:val="Fuentedeprrafopredeter"/>
    <w:link w:val="Ttulo5"/>
    <w:uiPriority w:val="9"/>
    <w:rsid w:val="001B435C"/>
    <w:rPr>
      <w:rFonts w:ascii="Arial" w:eastAsiaTheme="majorEastAsia" w:hAnsi="Arial" w:cstheme="majorBidi"/>
      <w:color w:val="000078"/>
      <w:sz w:val="30"/>
      <w:szCs w:val="30"/>
      <w:lang w:val="es-ES"/>
    </w:rPr>
  </w:style>
  <w:style w:type="character" w:customStyle="1" w:styleId="Encabezadohipervnculo">
    <w:name w:val="Encabezado hipervínculo"/>
    <w:basedOn w:val="Hipervnculo"/>
    <w:uiPriority w:val="1"/>
    <w:qFormat/>
    <w:rsid w:val="00155CC6"/>
    <w:rPr>
      <w:rFonts w:ascii="UOC Sans" w:hAnsi="UOC Sans"/>
      <w:color w:val="000078"/>
      <w:sz w:val="16"/>
      <w:szCs w:val="20"/>
      <w:u w:val="none"/>
    </w:rPr>
  </w:style>
  <w:style w:type="character" w:customStyle="1" w:styleId="DestacadoUOCCar">
    <w:name w:val="Destacado UOC Car"/>
    <w:basedOn w:val="Fuentedeprrafopredeter"/>
    <w:link w:val="DestacadoUOC"/>
    <w:rsid w:val="004B6062"/>
    <w:rPr>
      <w:rFonts w:ascii="Georgia" w:hAnsi="Georgia" w:cs="Arial"/>
      <w:i/>
      <w:color w:val="787878" w:themeColor="accent2"/>
      <w:lang w:val="es-ES"/>
    </w:rPr>
  </w:style>
  <w:style w:type="numbering" w:customStyle="1" w:styleId="Estilo5">
    <w:name w:val="Estilo5"/>
    <w:uiPriority w:val="99"/>
    <w:rsid w:val="0032315B"/>
    <w:pPr>
      <w:numPr>
        <w:numId w:val="5"/>
      </w:numPr>
    </w:pPr>
  </w:style>
  <w:style w:type="character" w:styleId="Hipervnculovisitado">
    <w:name w:val="FollowedHyperlink"/>
    <w:basedOn w:val="Fuentedeprrafopredeter"/>
    <w:uiPriority w:val="99"/>
    <w:semiHidden/>
    <w:unhideWhenUsed/>
    <w:rsid w:val="00EB2694"/>
    <w:rPr>
      <w:color w:val="828282" w:themeColor="followedHyperlink"/>
      <w:u w:val="single"/>
    </w:rPr>
  </w:style>
  <w:style w:type="numbering" w:customStyle="1" w:styleId="EstiloEsquemanumeradoWingdingssmboloIzquierda0Sangr">
    <w:name w:val="Estilo Esquema numerado Wingdings (símbolo) Izquierda:  0&quot; Sangrí..."/>
    <w:basedOn w:val="Sinlista"/>
    <w:rsid w:val="004B7356"/>
    <w:pPr>
      <w:numPr>
        <w:numId w:val="6"/>
      </w:numPr>
    </w:pPr>
  </w:style>
  <w:style w:type="numbering" w:customStyle="1" w:styleId="EstiloEsquemanumeradoWingdingssmboloNegritaIzquierda0">
    <w:name w:val="Estilo Esquema numerado Wingdings (símbolo) Negrita Izquierda:  0..."/>
    <w:basedOn w:val="Sinlista"/>
    <w:rsid w:val="004B7356"/>
    <w:pPr>
      <w:numPr>
        <w:numId w:val="7"/>
      </w:numPr>
    </w:pPr>
  </w:style>
  <w:style w:type="table" w:styleId="Tablaconcuadrcula">
    <w:name w:val="Table Grid"/>
    <w:basedOn w:val="Tablanormal"/>
    <w:uiPriority w:val="59"/>
    <w:rsid w:val="004B73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itaHTML">
    <w:name w:val="HTML Cite"/>
    <w:basedOn w:val="Fuentedeprrafopredeter"/>
    <w:uiPriority w:val="99"/>
    <w:semiHidden/>
    <w:unhideWhenUsed/>
    <w:rsid w:val="00037B20"/>
    <w:rPr>
      <w:rFonts w:ascii="UOC Serif" w:hAnsi="UOC Serif"/>
      <w:i/>
      <w:iCs/>
      <w:color w:val="787878" w:themeColor="accent2"/>
      <w:sz w:val="2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37B20"/>
    <w:pPr>
      <w:spacing w:after="200" w:line="240" w:lineRule="auto"/>
    </w:pPr>
    <w:rPr>
      <w:i/>
      <w:iCs/>
      <w:color w:val="000078" w:themeColor="accent1"/>
      <w:sz w:val="18"/>
      <w:szCs w:val="18"/>
    </w:rPr>
  </w:style>
  <w:style w:type="paragraph" w:customStyle="1" w:styleId="DestacadoUOC">
    <w:name w:val="Destacado UOC"/>
    <w:link w:val="DestacadoUOCCar"/>
    <w:autoRedefine/>
    <w:qFormat/>
    <w:rsid w:val="004B6062"/>
    <w:pPr>
      <w:spacing w:after="120" w:line="340" w:lineRule="exact"/>
    </w:pPr>
    <w:rPr>
      <w:rFonts w:ascii="Georgia" w:hAnsi="Georgia" w:cs="Arial"/>
      <w:i/>
      <w:color w:val="787878" w:themeColor="accent2"/>
      <w:lang w:val="es-ES"/>
    </w:rPr>
  </w:style>
  <w:style w:type="numbering" w:customStyle="1" w:styleId="EstiloEsquemanumeradoWingdingssmboloNegritaIzquierda01">
    <w:name w:val="Estilo Esquema numerado Wingdings (símbolo) Negrita Izquierda:  0...1"/>
    <w:basedOn w:val="Sinlista"/>
    <w:rsid w:val="00820BFE"/>
    <w:pPr>
      <w:numPr>
        <w:numId w:val="8"/>
      </w:numPr>
    </w:pPr>
  </w:style>
  <w:style w:type="numbering" w:customStyle="1" w:styleId="EstiloEsquemanumeradoWingdingssmboloNegritaIzquierda02">
    <w:name w:val="Estilo Esquema numerado Wingdings (símbolo) Negrita Izquierda:  0...2"/>
    <w:basedOn w:val="Sinlista"/>
    <w:rsid w:val="00820BFE"/>
    <w:pPr>
      <w:numPr>
        <w:numId w:val="9"/>
      </w:numPr>
    </w:pPr>
  </w:style>
  <w:style w:type="numbering" w:customStyle="1" w:styleId="EstiloNumeradoIzquierda025Sangrafrancesa025">
    <w:name w:val="Estilo Numerado Izquierda:  0.25&quot; Sangría francesa:  0.25&quot;"/>
    <w:basedOn w:val="Sinlista"/>
    <w:rsid w:val="00AA18D0"/>
    <w:pPr>
      <w:numPr>
        <w:numId w:val="10"/>
      </w:numPr>
    </w:pPr>
  </w:style>
  <w:style w:type="numbering" w:customStyle="1" w:styleId="EstiloNumeradoIzquierda025Sangrafrancesa0251">
    <w:name w:val="Estilo Numerado Izquierda:  0.25&quot; Sangría francesa:  0.25&quot;1"/>
    <w:basedOn w:val="Sinlista"/>
    <w:rsid w:val="00AA18D0"/>
    <w:pPr>
      <w:numPr>
        <w:numId w:val="11"/>
      </w:numPr>
    </w:pPr>
  </w:style>
  <w:style w:type="numbering" w:customStyle="1" w:styleId="EstiloNumeradoIzquierda025Sangrafrancesa0252">
    <w:name w:val="Estilo Numerado Izquierda:  0.25&quot; Sangría francesa:  0.25&quot;2"/>
    <w:basedOn w:val="Sinlista"/>
    <w:rsid w:val="00AA18D0"/>
    <w:pPr>
      <w:numPr>
        <w:numId w:val="12"/>
      </w:numPr>
    </w:pPr>
  </w:style>
  <w:style w:type="numbering" w:customStyle="1" w:styleId="EstiloNumeradoIzquierda025Sangrafrancesa0253">
    <w:name w:val="Estilo Numerado Izquierda:  0.25&quot; Sangría francesa:  0.25&quot;3"/>
    <w:basedOn w:val="Sinlista"/>
    <w:rsid w:val="00AA18D0"/>
    <w:pPr>
      <w:numPr>
        <w:numId w:val="13"/>
      </w:numPr>
    </w:pPr>
  </w:style>
  <w:style w:type="paragraph" w:customStyle="1" w:styleId="UOCDestacado">
    <w:name w:val="UOC Destacado"/>
    <w:basedOn w:val="Normal"/>
    <w:rsid w:val="00032C17"/>
    <w:pPr>
      <w:spacing w:line="320" w:lineRule="exact"/>
    </w:pPr>
    <w:rPr>
      <w:rFonts w:ascii="UOC Serif" w:hAnsi="UOC Serif"/>
      <w:i/>
      <w:color w:val="787878" w:themeColor="accent2"/>
      <w:sz w:val="28"/>
    </w:rPr>
  </w:style>
  <w:style w:type="paragraph" w:customStyle="1" w:styleId="EstiloUOCDestacadoSubrayado">
    <w:name w:val="Estilo UOC Destacado + Subrayado"/>
    <w:basedOn w:val="UOCDestacado"/>
    <w:rsid w:val="001B435C"/>
    <w:rPr>
      <w:iCs/>
    </w:rPr>
  </w:style>
  <w:style w:type="paragraph" w:customStyle="1" w:styleId="EstiloListaconvietas2Negrita">
    <w:name w:val="Estilo Lista con viñetas 2 + Negrita"/>
    <w:basedOn w:val="Normal"/>
    <w:rsid w:val="008B23B2"/>
    <w:pPr>
      <w:numPr>
        <w:numId w:val="15"/>
      </w:numPr>
      <w:spacing w:after="120"/>
    </w:pPr>
    <w:rPr>
      <w:b/>
      <w:szCs w:val="22"/>
    </w:rPr>
  </w:style>
  <w:style w:type="numbering" w:customStyle="1" w:styleId="ListaUOC">
    <w:name w:val="ListaUOC"/>
    <w:uiPriority w:val="99"/>
    <w:rsid w:val="001B435C"/>
    <w:pPr>
      <w:numPr>
        <w:numId w:val="14"/>
      </w:numPr>
    </w:pPr>
  </w:style>
  <w:style w:type="paragraph" w:customStyle="1" w:styleId="EstiloListaconvietas2nLatinaArial">
    <w:name w:val="Estilo Lista con viñetas 2n + (Latina) Arial"/>
    <w:basedOn w:val="Normal"/>
    <w:rsid w:val="008B23B2"/>
    <w:pPr>
      <w:numPr>
        <w:ilvl w:val="1"/>
        <w:numId w:val="15"/>
      </w:numPr>
      <w:tabs>
        <w:tab w:val="clear" w:pos="0"/>
        <w:tab w:val="clear" w:pos="2880"/>
      </w:tabs>
      <w:spacing w:after="90" w:line="240" w:lineRule="auto"/>
    </w:pPr>
    <w:rPr>
      <w:szCs w:val="22"/>
      <w:lang w:val="es-ES_tradnl"/>
    </w:rPr>
  </w:style>
  <w:style w:type="table" w:customStyle="1" w:styleId="Estilo6">
    <w:name w:val="Estilo6"/>
    <w:basedOn w:val="Tablanormal"/>
    <w:uiPriority w:val="99"/>
    <w:qFormat/>
    <w:rsid w:val="00CC2907"/>
    <w:tblPr>
      <w:tblStyleRowBandSize w:val="1"/>
      <w:tblStyleColBandSize w:val="1"/>
      <w:tblBorders>
        <w:top w:val="single" w:sz="2" w:space="0" w:color="000078" w:themeColor="text1"/>
        <w:left w:val="single" w:sz="2" w:space="0" w:color="000078" w:themeColor="text1"/>
        <w:bottom w:val="single" w:sz="2" w:space="0" w:color="000078" w:themeColor="text1"/>
        <w:right w:val="single" w:sz="2" w:space="0" w:color="000078" w:themeColor="text1"/>
        <w:insideH w:val="single" w:sz="2" w:space="0" w:color="000078" w:themeColor="text1"/>
        <w:insideV w:val="single" w:sz="2" w:space="0" w:color="000078" w:themeColor="text1"/>
      </w:tblBorders>
    </w:tblPr>
    <w:tcPr>
      <w:shd w:val="clear" w:color="auto" w:fill="000078" w:themeFill="background1"/>
    </w:tcPr>
  </w:style>
  <w:style w:type="character" w:customStyle="1" w:styleId="Refdecomentario3">
    <w:name w:val="Ref. de comentario3"/>
    <w:rsid w:val="001110CE"/>
    <w:rPr>
      <w:sz w:val="16"/>
      <w:szCs w:val="16"/>
    </w:rPr>
  </w:style>
  <w:style w:type="paragraph" w:customStyle="1" w:styleId="ListParagraph1">
    <w:name w:val="List Paragraph1"/>
    <w:basedOn w:val="Normal"/>
    <w:rsid w:val="001110CE"/>
    <w:pPr>
      <w:tabs>
        <w:tab w:val="clear" w:pos="0"/>
        <w:tab w:val="clear" w:pos="2880"/>
      </w:tabs>
      <w:spacing w:after="0" w:line="240" w:lineRule="auto"/>
      <w:ind w:left="720"/>
    </w:pPr>
    <w:rPr>
      <w:rFonts w:ascii="Times New Roman" w:eastAsia="Calibri" w:hAnsi="Times New Roman" w:cs="Times New Roman"/>
      <w:color w:val="auto"/>
      <w:sz w:val="20"/>
      <w:szCs w:val="20"/>
      <w:lang w:val="ca-ES" w:eastAsia="zh-CN"/>
    </w:rPr>
  </w:style>
  <w:style w:type="paragraph" w:styleId="NormalWeb">
    <w:name w:val="Normal (Web)"/>
    <w:basedOn w:val="Normal"/>
    <w:rsid w:val="001110CE"/>
    <w:pPr>
      <w:tabs>
        <w:tab w:val="clear" w:pos="0"/>
        <w:tab w:val="clear" w:pos="2880"/>
      </w:tabs>
      <w:spacing w:before="100" w:after="119" w:line="240" w:lineRule="auto"/>
    </w:pPr>
    <w:rPr>
      <w:rFonts w:ascii="Times New Roman" w:eastAsia="Times New Roman" w:hAnsi="Times New Roman" w:cs="Times New Roman"/>
      <w:color w:val="auto"/>
      <w:sz w:val="24"/>
      <w:lang w:eastAsia="zh-CN"/>
    </w:rPr>
  </w:style>
  <w:style w:type="character" w:customStyle="1" w:styleId="st">
    <w:name w:val="st"/>
    <w:rsid w:val="00F062AC"/>
  </w:style>
  <w:style w:type="paragraph" w:styleId="Textoindependiente">
    <w:name w:val="Body Text"/>
    <w:basedOn w:val="Normal"/>
    <w:link w:val="TextoindependienteCar"/>
    <w:rsid w:val="00F062AC"/>
    <w:pPr>
      <w:tabs>
        <w:tab w:val="clear" w:pos="0"/>
        <w:tab w:val="clear" w:pos="2880"/>
      </w:tabs>
      <w:suppressAutoHyphens/>
      <w:spacing w:after="0" w:line="240" w:lineRule="auto"/>
      <w:jc w:val="both"/>
    </w:pPr>
    <w:rPr>
      <w:rFonts w:ascii="Verdana" w:eastAsia="Times New Roman" w:hAnsi="Verdana" w:cs="Verdana"/>
      <w:color w:val="000080"/>
      <w:sz w:val="20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F062AC"/>
    <w:rPr>
      <w:rFonts w:ascii="Verdana" w:eastAsia="Times New Roman" w:hAnsi="Verdana" w:cs="Verdana"/>
      <w:color w:val="000080"/>
      <w:sz w:val="20"/>
      <w:lang w:val="es-ES" w:eastAsia="zh-CN"/>
    </w:rPr>
  </w:style>
  <w:style w:type="paragraph" w:styleId="Sangradetextonormal">
    <w:name w:val="Body Text Indent"/>
    <w:basedOn w:val="Normal"/>
    <w:link w:val="SangradetextonormalCar"/>
    <w:rsid w:val="00F062AC"/>
    <w:pPr>
      <w:tabs>
        <w:tab w:val="clear" w:pos="0"/>
        <w:tab w:val="clear" w:pos="2880"/>
      </w:tabs>
      <w:suppressAutoHyphens/>
      <w:overflowPunct w:val="0"/>
      <w:autoSpaceDE w:val="0"/>
      <w:spacing w:after="0" w:line="240" w:lineRule="auto"/>
      <w:jc w:val="both"/>
      <w:textAlignment w:val="baseline"/>
    </w:pPr>
    <w:rPr>
      <w:rFonts w:ascii="MS Sans Serif" w:eastAsia="Times New Roman" w:hAnsi="MS Sans Serif" w:cs="MS Sans Serif"/>
      <w:color w:val="auto"/>
      <w:sz w:val="20"/>
      <w:szCs w:val="20"/>
      <w:lang w:val="es-ES_tradnl" w:eastAsia="zh-CN"/>
    </w:rPr>
  </w:style>
  <w:style w:type="character" w:customStyle="1" w:styleId="SangradetextonormalCar">
    <w:name w:val="Sangría de texto normal Car"/>
    <w:basedOn w:val="Fuentedeprrafopredeter"/>
    <w:link w:val="Sangradetextonormal"/>
    <w:rsid w:val="00F062AC"/>
    <w:rPr>
      <w:rFonts w:ascii="MS Sans Serif" w:eastAsia="Times New Roman" w:hAnsi="MS Sans Serif" w:cs="MS Sans Serif"/>
      <w:sz w:val="20"/>
      <w:szCs w:val="20"/>
      <w:lang w:eastAsia="zh-CN"/>
    </w:rPr>
  </w:style>
  <w:style w:type="paragraph" w:styleId="Textonotapie">
    <w:name w:val="footnote text"/>
    <w:basedOn w:val="Normal"/>
    <w:link w:val="TextonotapieCar"/>
    <w:rsid w:val="00F062AC"/>
    <w:pPr>
      <w:tabs>
        <w:tab w:val="clear" w:pos="0"/>
        <w:tab w:val="clear" w:pos="2880"/>
      </w:tabs>
      <w:suppressAutoHyphens/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  <w:lang w:val="ca-ES" w:eastAsia="zh-CN"/>
    </w:rPr>
  </w:style>
  <w:style w:type="character" w:customStyle="1" w:styleId="TextonotapieCar">
    <w:name w:val="Texto nota pie Car"/>
    <w:basedOn w:val="Fuentedeprrafopredeter"/>
    <w:link w:val="Textonotapie"/>
    <w:rsid w:val="00F062AC"/>
    <w:rPr>
      <w:rFonts w:ascii="Times New Roman" w:eastAsia="Times New Roman" w:hAnsi="Times New Roman" w:cs="Times New Roman"/>
      <w:sz w:val="20"/>
      <w:szCs w:val="20"/>
      <w:lang w:val="ca-ES" w:eastAsia="zh-CN"/>
    </w:rPr>
  </w:style>
  <w:style w:type="paragraph" w:customStyle="1" w:styleId="BalloonText1">
    <w:name w:val="Balloon Text1"/>
    <w:basedOn w:val="Normal"/>
    <w:rsid w:val="00F062AC"/>
    <w:pPr>
      <w:tabs>
        <w:tab w:val="clear" w:pos="0"/>
        <w:tab w:val="clear" w:pos="2880"/>
      </w:tabs>
      <w:suppressAutoHyphens/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ca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tif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na\AppData\Roaming\Microsoft\Plantillas\Plantilla_UOC_Masterbrand_word_offic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22F4759EA6E45CC8B41A1786ADD6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8CED5-1497-4F1D-B7D9-82E486E6F034}"/>
      </w:docPartPr>
      <w:docPartBody>
        <w:p w:rsidR="009F73D2" w:rsidRDefault="009F73D2">
          <w:pPr>
            <w:pStyle w:val="722F4759EA6E45CC8B41A1786ADD600A"/>
          </w:pPr>
          <w:r>
            <w:t>[Escriba texto]</w:t>
          </w:r>
        </w:p>
      </w:docPartBody>
    </w:docPart>
    <w:docPart>
      <w:docPartPr>
        <w:name w:val="805C0201260C41ED98AF77385D76FC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5CCAB-BDCF-4B5F-A5CD-4F3F6B244E2A}"/>
      </w:docPartPr>
      <w:docPartBody>
        <w:p w:rsidR="009F73D2" w:rsidRDefault="009F73D2">
          <w:pPr>
            <w:pStyle w:val="805C0201260C41ED98AF77385D76FCF3"/>
          </w:pPr>
          <w:r>
            <w:t>[Escriba texto]</w:t>
          </w:r>
        </w:p>
      </w:docPartBody>
    </w:docPart>
    <w:docPart>
      <w:docPartPr>
        <w:name w:val="8E4BD687EF39481BBAF384A0F70AC6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C3801D-5363-42B9-8ED5-DC499B5337A7}"/>
      </w:docPartPr>
      <w:docPartBody>
        <w:p w:rsidR="009F73D2" w:rsidRDefault="009F73D2">
          <w:pPr>
            <w:pStyle w:val="8E4BD687EF39481BBAF384A0F70AC624"/>
          </w:pPr>
          <w: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OC Sans">
    <w:altName w:val="Calibri"/>
    <w:charset w:val="00"/>
    <w:family w:val="auto"/>
    <w:pitch w:val="variable"/>
    <w:sig w:usb0="00000001" w:usb1="00000001" w:usb2="00000000" w:usb3="00000000" w:csb0="00000093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UOC Serif">
    <w:altName w:val="Calibri"/>
    <w:charset w:val="00"/>
    <w:family w:val="auto"/>
    <w:pitch w:val="variable"/>
    <w:sig w:usb0="00000001" w:usb1="00000001" w:usb2="00000000" w:usb3="00000000" w:csb0="00000093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Sans Serif">
    <w:altName w:val="Microsoft Sans Serif"/>
    <w:charset w:val="00"/>
    <w:family w:val="swiss"/>
    <w:pitch w:val="variable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3D2"/>
    <w:rsid w:val="003C036F"/>
    <w:rsid w:val="009F73D2"/>
    <w:rsid w:val="00AB6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73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2F4759EA6E45CC8B41A1786ADD600A">
    <w:name w:val="722F4759EA6E45CC8B41A1786ADD600A"/>
    <w:rsid w:val="009F73D2"/>
  </w:style>
  <w:style w:type="paragraph" w:customStyle="1" w:styleId="805C0201260C41ED98AF77385D76FCF3">
    <w:name w:val="805C0201260C41ED98AF77385D76FCF3"/>
    <w:rsid w:val="009F73D2"/>
  </w:style>
  <w:style w:type="paragraph" w:customStyle="1" w:styleId="8E4BD687EF39481BBAF384A0F70AC624">
    <w:name w:val="8E4BD687EF39481BBAF384A0F70AC624"/>
    <w:rsid w:val="009F73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ema de Office">
  <a:themeElements>
    <a:clrScheme name="UOC masterbrand">
      <a:dk1>
        <a:srgbClr val="000078"/>
      </a:dk1>
      <a:lt1>
        <a:srgbClr val="000078"/>
      </a:lt1>
      <a:dk2>
        <a:srgbClr val="73EDFF"/>
      </a:dk2>
      <a:lt2>
        <a:srgbClr val="FFFFFF"/>
      </a:lt2>
      <a:accent1>
        <a:srgbClr val="000078"/>
      </a:accent1>
      <a:accent2>
        <a:srgbClr val="787878"/>
      </a:accent2>
      <a:accent3>
        <a:srgbClr val="000078"/>
      </a:accent3>
      <a:accent4>
        <a:srgbClr val="73EDFF"/>
      </a:accent4>
      <a:accent5>
        <a:srgbClr val="828282"/>
      </a:accent5>
      <a:accent6>
        <a:srgbClr val="000078"/>
      </a:accent6>
      <a:hlink>
        <a:srgbClr val="73EDFF"/>
      </a:hlink>
      <a:folHlink>
        <a:srgbClr val="828282"/>
      </a:folHlink>
    </a:clrScheme>
    <a:fontScheme name="destacado UOC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CB8D2E4-1902-4B47-9CBF-0A2F61E11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Plantilla_UOC_Masterbrand_word_office</Template>
  <TotalTime>254</TotalTime>
  <Pages>16</Pages>
  <Words>3904</Words>
  <Characters>21473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Cristina Pérez Solà</cp:lastModifiedBy>
  <cp:revision>57</cp:revision>
  <cp:lastPrinted>2019-11-08T16:20:00Z</cp:lastPrinted>
  <dcterms:created xsi:type="dcterms:W3CDTF">2019-10-16T10:26:00Z</dcterms:created>
  <dcterms:modified xsi:type="dcterms:W3CDTF">2020-04-08T10:22:00Z</dcterms:modified>
</cp:coreProperties>
</file>